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B4A4B" w:rsidP="1ACE731B" w:rsidRDefault="00F175B0" w14:textId="16F386F0" w14:paraId="69313264">
      <w:pPr>
        <w:pStyle w:val="noraml"/>
        <w:jc w:val="both"/>
        <w:rPr>
          <w:rFonts w:ascii="Calibri" w:hAnsi="Calibri" w:eastAsia="Calibri" w:cs="Calibri" w:asciiTheme="minorAscii" w:hAnsiTheme="minorAscii" w:eastAsiaTheme="minorAscii" w:cstheme="minorAscii"/>
          <w:b w:val="1"/>
          <w:bCs w:val="1"/>
          <w:spacing w:val="0"/>
          <w:sz w:val="36"/>
          <w:szCs w:val="36"/>
        </w:rPr>
      </w:pPr>
      <w:r w:rsidRPr="1ACE731B" w:rsidR="00F175B0">
        <w:rPr>
          <w:rFonts w:ascii="Calibri" w:hAnsi="Calibri" w:eastAsia="Calibri" w:cs="Calibri" w:asciiTheme="minorAscii" w:hAnsiTheme="minorAscii" w:eastAsiaTheme="minorAscii" w:cstheme="minorAscii"/>
          <w:b w:val="1"/>
          <w:bCs w:val="1"/>
          <w:spacing w:val="0"/>
          <w:sz w:val="36"/>
          <w:szCs w:val="36"/>
        </w:rPr>
        <w:t>Abirami</w:t>
      </w:r>
    </w:p>
    <w:p w:rsidRPr="00BD4BCB" w:rsidR="006014D5" w:rsidP="5A04CC7B" w:rsidRDefault="006014D5" w14:paraId="178C6807" w14:textId="29AF0E9C">
      <w:pPr>
        <w:pStyle w:val="noraml"/>
        <w:jc w:val="both"/>
        <w:rPr>
          <w:rFonts w:ascii="Calibri" w:hAnsi="Calibri" w:eastAsia="Calibri" w:cs="Calibri" w:asciiTheme="minorAscii" w:hAnsiTheme="minorAscii" w:eastAsiaTheme="minorAscii" w:cstheme="minorAscii"/>
          <w:b w:val="1"/>
          <w:bCs w:val="1"/>
          <w:spacing w:val="0"/>
          <w:sz w:val="28"/>
          <w:szCs w:val="28"/>
        </w:rPr>
      </w:pPr>
      <w:r w:rsidRPr="5A04CC7B" w:rsidR="2F87CB13">
        <w:rPr>
          <w:rFonts w:ascii="Calibri" w:hAnsi="Calibri" w:eastAsia="Calibri" w:cs="Calibri" w:asciiTheme="minorAscii" w:hAnsiTheme="minorAscii" w:eastAsiaTheme="minorAscii" w:cstheme="minorAscii"/>
          <w:b w:val="1"/>
          <w:bCs w:val="1"/>
          <w:spacing w:val="0"/>
          <w:sz w:val="28"/>
          <w:szCs w:val="28"/>
        </w:rPr>
        <w:t xml:space="preserve">6+</w:t>
      </w:r>
      <w:r w:rsidRPr="5A04CC7B" w:rsidR="006014D5">
        <w:rPr>
          <w:rFonts w:ascii="Calibri" w:hAnsi="Calibri" w:eastAsia="Calibri" w:cs="Calibri" w:asciiTheme="minorAscii" w:hAnsiTheme="minorAscii" w:eastAsiaTheme="minorAscii" w:cstheme="minorAscii"/>
          <w:b w:val="1"/>
          <w:bCs w:val="1"/>
          <w:spacing w:val="0"/>
          <w:sz w:val="28"/>
          <w:szCs w:val="28"/>
        </w:rPr>
        <w:t xml:space="preserve"> years</w:t>
      </w:r>
      <w:r w:rsidRPr="5A04CC7B" w:rsidR="006014D5">
        <w:rPr>
          <w:rFonts w:ascii="Calibri" w:hAnsi="Calibri" w:eastAsia="Calibri" w:cs="Calibri" w:asciiTheme="minorAscii" w:hAnsiTheme="minorAscii" w:eastAsiaTheme="minorAscii" w:cstheme="minorAscii"/>
          <w:b w:val="1"/>
          <w:bCs w:val="1"/>
          <w:spacing w:val="0"/>
          <w:sz w:val="28"/>
          <w:szCs w:val="28"/>
        </w:rPr>
        <w:t xml:space="preserve"> exp as </w:t>
      </w:r>
      <w:r w:rsidRPr="5A04CC7B" w:rsidR="006014D5">
        <w:rPr>
          <w:rFonts w:ascii="Calibri" w:hAnsi="Calibri" w:eastAsia="Calibri" w:cs="Calibri" w:asciiTheme="minorAscii" w:hAnsiTheme="minorAscii" w:eastAsiaTheme="minorAscii" w:cstheme="minorAscii"/>
          <w:b w:val="1"/>
          <w:bCs w:val="1"/>
          <w:spacing w:val="0"/>
          <w:sz w:val="28"/>
          <w:szCs w:val="28"/>
        </w:rPr>
        <w:t>ReactJs</w:t>
      </w:r>
      <w:r w:rsidRPr="5A04CC7B" w:rsidR="006014D5">
        <w:rPr>
          <w:rFonts w:ascii="Calibri" w:hAnsi="Calibri" w:eastAsia="Calibri" w:cs="Calibri" w:asciiTheme="minorAscii" w:hAnsiTheme="minorAscii" w:eastAsiaTheme="minorAscii" w:cstheme="minorAscii"/>
          <w:b w:val="1"/>
          <w:bCs w:val="1"/>
          <w:spacing w:val="0"/>
          <w:sz w:val="28"/>
          <w:szCs w:val="28"/>
        </w:rPr>
        <w:t>/</w:t>
      </w:r>
      <w:r w:rsidRPr="5A04CC7B" w:rsidR="006014D5">
        <w:rPr>
          <w:rFonts w:ascii="Calibri" w:hAnsi="Calibri" w:eastAsia="Calibri" w:cs="Calibri" w:asciiTheme="minorAscii" w:hAnsiTheme="minorAscii" w:eastAsiaTheme="minorAscii" w:cstheme="minorAscii"/>
          <w:b w:val="1"/>
          <w:bCs w:val="1"/>
          <w:spacing w:val="0"/>
          <w:sz w:val="28"/>
          <w:szCs w:val="28"/>
        </w:rPr>
        <w:t>Nodejs</w:t>
      </w:r>
      <w:r w:rsidRPr="5A04CC7B" w:rsidR="7A98E18D">
        <w:rPr>
          <w:rFonts w:ascii="Calibri" w:hAnsi="Calibri" w:eastAsia="Calibri" w:cs="Calibri" w:asciiTheme="minorAscii" w:hAnsiTheme="minorAscii" w:eastAsiaTheme="minorAscii" w:cstheme="minorAscii"/>
          <w:b w:val="1"/>
          <w:bCs w:val="1"/>
          <w:spacing w:val="0"/>
          <w:sz w:val="28"/>
          <w:szCs w:val="28"/>
        </w:rPr>
        <w:t>(</w:t>
      </w:r>
      <w:r w:rsidRPr="5A04CC7B" w:rsidR="7A98E18D">
        <w:rPr>
          <w:rFonts w:ascii="Calibri" w:hAnsi="Calibri" w:eastAsia="Calibri" w:cs="Calibri" w:asciiTheme="minorAscii" w:hAnsiTheme="minorAscii" w:eastAsiaTheme="minorAscii" w:cstheme="minorAscii"/>
          <w:b w:val="1"/>
          <w:bCs w:val="1"/>
          <w:spacing w:val="0"/>
          <w:sz w:val="28"/>
          <w:szCs w:val="28"/>
        </w:rPr>
        <w:t>Fullstack</w:t>
      </w:r>
      <w:r w:rsidRPr="5A04CC7B" w:rsidR="006014D5">
        <w:rPr>
          <w:rFonts w:ascii="Calibri" w:hAnsi="Calibri" w:eastAsia="Calibri" w:cs="Calibri" w:asciiTheme="minorAscii" w:hAnsiTheme="minorAscii" w:eastAsiaTheme="minorAscii" w:cstheme="minorAscii"/>
          <w:b w:val="1"/>
          <w:bCs w:val="1"/>
          <w:spacing w:val="0"/>
          <w:sz w:val="28"/>
          <w:szCs w:val="28"/>
        </w:rPr>
        <w:t xml:space="preserve"> Developer</w:t>
      </w:r>
      <w:r w:rsidRPr="5A04CC7B" w:rsidR="13448AEB">
        <w:rPr>
          <w:rFonts w:ascii="Calibri" w:hAnsi="Calibri" w:eastAsia="Calibri" w:cs="Calibri" w:asciiTheme="minorAscii" w:hAnsiTheme="minorAscii" w:eastAsiaTheme="minorAscii" w:cstheme="minorAscii"/>
          <w:b w:val="1"/>
          <w:bCs w:val="1"/>
          <w:spacing w:val="0"/>
          <w:sz w:val="28"/>
          <w:szCs w:val="28"/>
        </w:rPr>
        <w:t xml:space="preserve">)</w:t>
      </w:r>
    </w:p>
    <w:p w:rsidRPr="00BD4BCB" w:rsidR="00F175B0" w:rsidP="5A04CC7B" w:rsidRDefault="00F175B0" w14:paraId="32CA8622" w14:textId="77777777">
      <w:pPr>
        <w:suppressAutoHyphens w:val="0"/>
        <w:autoSpaceDE/>
        <w:spacing w:after="160"/>
        <w:rPr>
          <w:rFonts w:ascii="Calibri" w:hAnsi="Calibri" w:eastAsia="Calibri" w:cs="Calibri" w:asciiTheme="minorAscii" w:hAnsiTheme="minorAscii" w:eastAsiaTheme="minorAscii" w:cstheme="minorAscii"/>
          <w:b w:val="1"/>
          <w:bCs w:val="1"/>
          <w:color w:val="0070C0"/>
          <w:sz w:val="24"/>
          <w:szCs w:val="24"/>
          <w:lang w:eastAsia="en-US"/>
        </w:rPr>
      </w:pPr>
      <w:r w:rsidRPr="35B67640" w:rsidR="5A04CC7B">
        <w:rPr>
          <w:rFonts w:ascii="Calibri" w:hAnsi="Calibri" w:eastAsia="Calibri" w:cs="Calibri" w:asciiTheme="minorAscii" w:hAnsiTheme="minorAscii" w:eastAsiaTheme="minorAscii" w:cstheme="minorAscii"/>
          <w:b w:val="1"/>
          <w:bCs w:val="1"/>
          <w:color w:val="0070C0"/>
          <w:sz w:val="24"/>
          <w:szCs w:val="24"/>
          <w:lang w:eastAsia="en-US"/>
        </w:rPr>
        <w:t>Profile Summary</w:t>
      </w:r>
    </w:p>
    <w:p w:rsidRPr="00BD4BCB" w:rsidR="00F175B0" w:rsidP="3DFA857F" w:rsidRDefault="00F175B0" w14:paraId="51077778" w14:textId="072B7A67">
      <w:pPr>
        <w:suppressAutoHyphens w:val="0"/>
        <w:autoSpaceDE/>
        <w:spacing w:after="160"/>
        <w:rPr>
          <w:rFonts w:ascii="Calibri" w:hAnsi="Calibri" w:eastAsia="Calibri" w:cs="Calibri" w:asciiTheme="minorAscii" w:hAnsiTheme="minorAscii" w:eastAsiaTheme="minorAscii" w:cstheme="minorAscii"/>
          <w:sz w:val="24"/>
          <w:szCs w:val="24"/>
          <w:lang w:eastAsia="en-US"/>
        </w:rPr>
      </w:pPr>
      <w:r w:rsidRPr="1ACE731B" w:rsidR="1E6C88AB">
        <w:rPr>
          <w:rFonts w:ascii="Calibri" w:hAnsi="Calibri" w:eastAsia="Calibri" w:cs="Calibri"/>
          <w:noProof w:val="0"/>
          <w:sz w:val="24"/>
          <w:szCs w:val="24"/>
          <w:lang w:val="en-US"/>
        </w:rPr>
        <w:t>Experien</w:t>
      </w:r>
      <w:r w:rsidRPr="1ACE731B" w:rsidR="1E6C88AB">
        <w:rPr>
          <w:rFonts w:ascii="Calibri" w:hAnsi="Calibri" w:eastAsia="Calibri" w:cs="Calibri"/>
          <w:noProof w:val="0"/>
          <w:sz w:val="24"/>
          <w:szCs w:val="24"/>
          <w:lang w:val="en-US"/>
        </w:rPr>
        <w:t>ced ReactJS</w:t>
      </w:r>
      <w:r w:rsidRPr="1ACE731B" w:rsidR="295C7224">
        <w:rPr>
          <w:rFonts w:ascii="Calibri" w:hAnsi="Calibri" w:eastAsia="Calibri" w:cs="Calibri"/>
          <w:noProof w:val="0"/>
          <w:sz w:val="24"/>
          <w:szCs w:val="24"/>
          <w:lang w:val="en-US"/>
        </w:rPr>
        <w:t>/NodeJS</w:t>
      </w:r>
      <w:r w:rsidRPr="1ACE731B" w:rsidR="1E6C88AB">
        <w:rPr>
          <w:rFonts w:ascii="Calibri" w:hAnsi="Calibri" w:eastAsia="Calibri" w:cs="Calibri"/>
          <w:noProof w:val="0"/>
          <w:sz w:val="24"/>
          <w:szCs w:val="24"/>
          <w:lang w:val="en-US"/>
        </w:rPr>
        <w:t xml:space="preserve"> developer with over </w:t>
      </w:r>
      <w:r w:rsidRPr="1ACE731B" w:rsidR="1B4F0AC1">
        <w:rPr>
          <w:rFonts w:ascii="Calibri" w:hAnsi="Calibri" w:eastAsia="Calibri" w:cs="Calibri"/>
          <w:noProof w:val="0"/>
          <w:sz w:val="24"/>
          <w:szCs w:val="24"/>
          <w:lang w:val="en-US"/>
        </w:rPr>
        <w:t>6</w:t>
      </w:r>
      <w:r w:rsidRPr="1ACE731B" w:rsidR="1E6C88AB">
        <w:rPr>
          <w:rFonts w:ascii="Calibri" w:hAnsi="Calibri" w:eastAsia="Calibri" w:cs="Calibri"/>
          <w:noProof w:val="0"/>
          <w:sz w:val="24"/>
          <w:szCs w:val="24"/>
          <w:lang w:val="en-US"/>
        </w:rPr>
        <w:t xml:space="preserve"> </w:t>
      </w:r>
      <w:r w:rsidRPr="1ACE731B" w:rsidR="1E6C88AB">
        <w:rPr>
          <w:rFonts w:ascii="Calibri" w:hAnsi="Calibri" w:eastAsia="Calibri" w:cs="Calibri"/>
          <w:noProof w:val="0"/>
          <w:sz w:val="24"/>
          <w:szCs w:val="24"/>
          <w:lang w:val="en-US"/>
        </w:rPr>
        <w:t xml:space="preserve">years of </w:t>
      </w:r>
      <w:r w:rsidRPr="1ACE731B" w:rsidR="1E6C88AB">
        <w:rPr>
          <w:rFonts w:ascii="Calibri" w:hAnsi="Calibri" w:eastAsia="Calibri" w:cs="Calibri"/>
          <w:noProof w:val="0"/>
          <w:sz w:val="24"/>
          <w:szCs w:val="24"/>
          <w:lang w:val="en-US"/>
        </w:rPr>
        <w:t>expertise</w:t>
      </w:r>
      <w:r w:rsidRPr="1ACE731B" w:rsidR="1E6C88AB">
        <w:rPr>
          <w:rFonts w:ascii="Calibri" w:hAnsi="Calibri" w:eastAsia="Calibri" w:cs="Calibri"/>
          <w:noProof w:val="0"/>
          <w:sz w:val="24"/>
          <w:szCs w:val="24"/>
          <w:lang w:val="en-US"/>
        </w:rPr>
        <w:t xml:space="preserve"> in building scalable and responsive w</w:t>
      </w:r>
      <w:r w:rsidRPr="1ACE731B" w:rsidR="1E6C88AB">
        <w:rPr>
          <w:rFonts w:ascii="Calibri" w:hAnsi="Calibri" w:eastAsia="Calibri" w:cs="Calibri"/>
          <w:noProof w:val="0"/>
          <w:sz w:val="24"/>
          <w:szCs w:val="24"/>
          <w:lang w:val="en-US"/>
        </w:rPr>
        <w:t>eb app</w:t>
      </w:r>
      <w:r w:rsidRPr="1ACE731B" w:rsidR="1E6C88AB">
        <w:rPr>
          <w:rFonts w:ascii="Calibri" w:hAnsi="Calibri" w:eastAsia="Calibri" w:cs="Calibri"/>
          <w:noProof w:val="0"/>
          <w:sz w:val="24"/>
          <w:szCs w:val="24"/>
          <w:lang w:val="en-US"/>
        </w:rPr>
        <w:t>lications. Skil</w:t>
      </w:r>
      <w:r w:rsidRPr="1ACE731B" w:rsidR="1E6C88AB">
        <w:rPr>
          <w:rFonts w:ascii="Calibri" w:hAnsi="Calibri" w:eastAsia="Calibri" w:cs="Calibri"/>
          <w:noProof w:val="0"/>
          <w:sz w:val="24"/>
          <w:szCs w:val="24"/>
          <w:lang w:val="en-US"/>
        </w:rPr>
        <w:t xml:space="preserve">led in </w:t>
      </w:r>
      <w:r w:rsidRPr="1ACE731B" w:rsidR="1E6C88AB">
        <w:rPr>
          <w:rFonts w:ascii="Calibri" w:hAnsi="Calibri" w:eastAsia="Calibri" w:cs="Calibri"/>
          <w:noProof w:val="0"/>
          <w:sz w:val="24"/>
          <w:szCs w:val="24"/>
          <w:lang w:val="en-US"/>
        </w:rPr>
        <w:t xml:space="preserve">both front-end </w:t>
      </w:r>
      <w:r w:rsidRPr="1ACE731B" w:rsidR="1E6C88AB">
        <w:rPr>
          <w:rFonts w:ascii="Calibri" w:hAnsi="Calibri" w:eastAsia="Calibri" w:cs="Calibri"/>
          <w:noProof w:val="0"/>
          <w:sz w:val="24"/>
          <w:szCs w:val="24"/>
          <w:lang w:val="en-US"/>
        </w:rPr>
        <w:t>development</w:t>
      </w:r>
      <w:r w:rsidRPr="1ACE731B" w:rsidR="1E6C88AB">
        <w:rPr>
          <w:rFonts w:ascii="Calibri" w:hAnsi="Calibri" w:eastAsia="Calibri" w:cs="Calibri"/>
          <w:noProof w:val="0"/>
          <w:sz w:val="24"/>
          <w:szCs w:val="24"/>
          <w:lang w:val="en-US"/>
        </w:rPr>
        <w:t xml:space="preserve"> using React and back-end development with Node.js. Strong knowledge of modern JavaScript frameworks, RESTful APIs, and state management. Proven ability to deliver high-quality code and collaborate effectively in agile teams. </w:t>
      </w:r>
      <w:r w:rsidRPr="1ACE731B" w:rsidR="1E6C88AB">
        <w:rPr>
          <w:rFonts w:ascii="Calibri" w:hAnsi="Calibri" w:eastAsia="Calibri" w:cs="Calibri"/>
          <w:noProof w:val="0"/>
          <w:sz w:val="24"/>
          <w:szCs w:val="24"/>
          <w:lang w:val="en-US"/>
        </w:rPr>
        <w:t>Passionate</w:t>
      </w:r>
      <w:r w:rsidRPr="1ACE731B" w:rsidR="1E6C88AB">
        <w:rPr>
          <w:rFonts w:ascii="Calibri" w:hAnsi="Calibri" w:eastAsia="Calibri" w:cs="Calibri"/>
          <w:noProof w:val="0"/>
          <w:sz w:val="24"/>
          <w:szCs w:val="24"/>
          <w:lang w:val="en-US"/>
        </w:rPr>
        <w:t xml:space="preserve"> about creating seamless user experiences and continuously learning </w:t>
      </w:r>
      <w:r w:rsidRPr="1ACE731B" w:rsidR="1E6C88AB">
        <w:rPr>
          <w:rFonts w:ascii="Calibri" w:hAnsi="Calibri" w:eastAsia="Calibri" w:cs="Calibri"/>
          <w:noProof w:val="0"/>
          <w:sz w:val="24"/>
          <w:szCs w:val="24"/>
          <w:lang w:val="en-US"/>
        </w:rPr>
        <w:t>new technologies</w:t>
      </w:r>
      <w:r w:rsidRPr="1ACE731B" w:rsidR="1E6C88AB">
        <w:rPr>
          <w:rFonts w:ascii="Calibri" w:hAnsi="Calibri" w:eastAsia="Calibri" w:cs="Calibri"/>
          <w:noProof w:val="0"/>
          <w:sz w:val="24"/>
          <w:szCs w:val="24"/>
          <w:lang w:val="en-US"/>
        </w:rPr>
        <w:t>.</w:t>
      </w:r>
    </w:p>
    <w:p w:rsidRPr="00BD4BCB" w:rsidR="00F175B0" w:rsidP="3DFA857F" w:rsidRDefault="00F175B0" w14:paraId="790C19C4" w14:textId="77CB6310">
      <w:pPr>
        <w:suppressAutoHyphens w:val="0"/>
        <w:autoSpaceDE/>
        <w:spacing w:after="160"/>
        <w:rPr>
          <w:rFonts w:ascii="Calibri" w:hAnsi="Calibri" w:eastAsia="Calibri" w:cs="Calibri" w:asciiTheme="minorAscii" w:hAnsiTheme="minorAscii" w:eastAsiaTheme="minorAscii" w:cstheme="minorAscii"/>
          <w:b w:val="1"/>
          <w:bCs w:val="1"/>
          <w:color w:val="0070C0"/>
          <w:sz w:val="24"/>
          <w:szCs w:val="24"/>
          <w:lang w:eastAsia="en-US"/>
        </w:rPr>
      </w:pPr>
      <w:r w:rsidRPr="3DFA857F" w:rsidR="5A04CC7B">
        <w:rPr>
          <w:rFonts w:ascii="Calibri" w:hAnsi="Calibri" w:eastAsia="Calibri" w:cs="Calibri" w:asciiTheme="minorAscii" w:hAnsiTheme="minorAscii" w:eastAsiaTheme="minorAscii" w:cstheme="minorAscii"/>
          <w:b w:val="1"/>
          <w:bCs w:val="1"/>
          <w:color w:val="0070C0"/>
          <w:sz w:val="24"/>
          <w:szCs w:val="24"/>
          <w:lang w:eastAsia="en-US"/>
        </w:rPr>
        <w:t>_______________________________________________________________________</w:t>
      </w:r>
    </w:p>
    <w:p w:rsidR="5A04CC7B" w:rsidP="3DFA857F" w:rsidRDefault="5A04CC7B" w14:paraId="248005BE" w14:textId="435F6167">
      <w:pPr>
        <w:pStyle w:val="Normal"/>
        <w:spacing w:after="160" w:line="259" w:lineRule="auto"/>
        <w:ind w:left="0"/>
        <w:rPr>
          <w:rFonts w:ascii="Calibri" w:hAnsi="Calibri" w:eastAsia="Calibri" w:cs="Calibri"/>
          <w:noProof w:val="0"/>
          <w:sz w:val="20"/>
          <w:szCs w:val="20"/>
          <w:lang w:val="en-US"/>
        </w:rPr>
      </w:pPr>
      <w:r w:rsidRPr="35B67640" w:rsidR="5A04CC7B">
        <w:rPr>
          <w:rFonts w:ascii="Calibri" w:hAnsi="Calibri" w:eastAsia="Calibri" w:cs="Calibri" w:asciiTheme="minorAscii" w:hAnsiTheme="minorAscii" w:eastAsiaTheme="minorAscii" w:cstheme="minorAscii"/>
          <w:b w:val="1"/>
          <w:bCs w:val="1"/>
          <w:color w:val="0070C0"/>
          <w:sz w:val="24"/>
          <w:szCs w:val="24"/>
          <w:lang w:eastAsia="en-US"/>
        </w:rPr>
        <w:t>Technical Skills Summary</w:t>
      </w:r>
    </w:p>
    <w:p w:rsidR="11EB14A0" w:rsidP="52F363EA" w:rsidRDefault="11EB14A0" w14:paraId="1022DFE5" w14:textId="5DD36EB2">
      <w:pPr>
        <w:pStyle w:val="ListParagraph"/>
        <w:numPr>
          <w:ilvl w:val="0"/>
          <w:numId w:val="51"/>
        </w:numPr>
        <w:spacing w:before="0" w:beforeAutospacing="off" w:after="0" w:afterAutospacing="off" w:line="259" w:lineRule="auto"/>
        <w:rPr>
          <w:noProof w:val="0"/>
          <w:sz w:val="22"/>
          <w:szCs w:val="22"/>
          <w:lang w:val="en-US"/>
        </w:rPr>
      </w:pPr>
      <w:r w:rsidRPr="52F363EA" w:rsidR="11EB14A0">
        <w:rPr>
          <w:noProof w:val="0"/>
          <w:sz w:val="22"/>
          <w:szCs w:val="22"/>
          <w:lang w:val="en-US"/>
        </w:rPr>
        <w:t xml:space="preserve">Strong knowledge of basic web technologies such as </w:t>
      </w:r>
      <w:r w:rsidRPr="52F363EA" w:rsidR="11EB14A0">
        <w:rPr>
          <w:b w:val="1"/>
          <w:bCs w:val="1"/>
          <w:noProof w:val="0"/>
          <w:sz w:val="22"/>
          <w:szCs w:val="22"/>
          <w:lang w:val="en-US"/>
        </w:rPr>
        <w:t>JavaScript, jQuery, CSS, HTML</w:t>
      </w:r>
      <w:r w:rsidRPr="52F363EA" w:rsidR="11EB14A0">
        <w:rPr>
          <w:noProof w:val="0"/>
          <w:sz w:val="22"/>
          <w:szCs w:val="22"/>
          <w:lang w:val="en-US"/>
        </w:rPr>
        <w:t>.</w:t>
      </w:r>
    </w:p>
    <w:p w:rsidR="11EB14A0" w:rsidP="52F363EA" w:rsidRDefault="11EB14A0" w14:paraId="06803F2A" w14:textId="16520E42">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Expertise</w:t>
      </w:r>
      <w:r w:rsidRPr="52F363EA" w:rsidR="11EB14A0">
        <w:rPr>
          <w:noProof w:val="0"/>
          <w:sz w:val="22"/>
          <w:szCs w:val="22"/>
          <w:lang w:val="en-US"/>
        </w:rPr>
        <w:t xml:space="preserve"> in React UI frameworks like </w:t>
      </w:r>
      <w:r w:rsidRPr="52F363EA" w:rsidR="11EB14A0">
        <w:rPr>
          <w:b w:val="1"/>
          <w:bCs w:val="1"/>
          <w:noProof w:val="0"/>
          <w:sz w:val="22"/>
          <w:szCs w:val="22"/>
          <w:lang w:val="en-US"/>
        </w:rPr>
        <w:t>Bootstrap, MUI</w:t>
      </w:r>
      <w:r w:rsidRPr="52F363EA" w:rsidR="11EB14A0">
        <w:rPr>
          <w:noProof w:val="0"/>
          <w:sz w:val="22"/>
          <w:szCs w:val="22"/>
          <w:lang w:val="en-US"/>
        </w:rPr>
        <w:t xml:space="preserve">, and </w:t>
      </w:r>
      <w:r w:rsidRPr="52F363EA" w:rsidR="11EB14A0">
        <w:rPr>
          <w:b w:val="1"/>
          <w:bCs w:val="1"/>
          <w:noProof w:val="0"/>
          <w:sz w:val="22"/>
          <w:szCs w:val="22"/>
          <w:lang w:val="en-US"/>
        </w:rPr>
        <w:t>React with TypeScript</w:t>
      </w:r>
      <w:r w:rsidRPr="52F363EA" w:rsidR="11EB14A0">
        <w:rPr>
          <w:noProof w:val="0"/>
          <w:sz w:val="22"/>
          <w:szCs w:val="22"/>
          <w:lang w:val="en-US"/>
        </w:rPr>
        <w:t>.</w:t>
      </w:r>
    </w:p>
    <w:p w:rsidR="11EB14A0" w:rsidP="52F363EA" w:rsidRDefault="11EB14A0" w14:paraId="682D80DE" w14:textId="22A026F9">
      <w:pPr>
        <w:pStyle w:val="ListParagraph"/>
        <w:numPr>
          <w:ilvl w:val="0"/>
          <w:numId w:val="51"/>
        </w:numPr>
        <w:spacing w:before="240" w:beforeAutospacing="off" w:after="240" w:afterAutospacing="off"/>
        <w:rPr>
          <w:noProof w:val="0"/>
          <w:sz w:val="22"/>
          <w:szCs w:val="22"/>
          <w:lang w:val="en-US"/>
        </w:rPr>
      </w:pPr>
      <w:r w:rsidRPr="1ACE731B" w:rsidR="11EB14A0">
        <w:rPr>
          <w:noProof w:val="0"/>
          <w:sz w:val="22"/>
          <w:szCs w:val="22"/>
          <w:lang w:val="en-US"/>
        </w:rPr>
        <w:t xml:space="preserve">Front-end development using </w:t>
      </w:r>
      <w:r w:rsidRPr="1ACE731B" w:rsidR="11EB14A0">
        <w:rPr>
          <w:b w:val="1"/>
          <w:bCs w:val="1"/>
          <w:noProof w:val="0"/>
          <w:sz w:val="22"/>
          <w:szCs w:val="22"/>
          <w:lang w:val="en-US"/>
        </w:rPr>
        <w:t>React.js, Redux, Babel, Webpack, NPM, Yarn</w:t>
      </w:r>
      <w:r w:rsidRPr="1ACE731B" w:rsidR="11EB14A0">
        <w:rPr>
          <w:noProof w:val="0"/>
          <w:sz w:val="22"/>
          <w:szCs w:val="22"/>
          <w:lang w:val="en-US"/>
        </w:rPr>
        <w:t>.</w:t>
      </w:r>
    </w:p>
    <w:p w:rsidR="11EB14A0" w:rsidP="52F363EA" w:rsidRDefault="11EB14A0" w14:paraId="778436AD" w14:textId="444B5C08">
      <w:pPr>
        <w:pStyle w:val="ListParagraph"/>
        <w:numPr>
          <w:ilvl w:val="0"/>
          <w:numId w:val="51"/>
        </w:numPr>
        <w:spacing w:before="240" w:beforeAutospacing="off" w:after="240" w:afterAutospacing="off"/>
        <w:rPr>
          <w:noProof w:val="0"/>
          <w:sz w:val="22"/>
          <w:szCs w:val="22"/>
          <w:lang w:val="en-US"/>
        </w:rPr>
      </w:pPr>
      <w:r w:rsidRPr="1ACE731B" w:rsidR="11EB14A0">
        <w:rPr>
          <w:noProof w:val="0"/>
          <w:sz w:val="22"/>
          <w:szCs w:val="22"/>
          <w:lang w:val="en-US"/>
        </w:rPr>
        <w:t xml:space="preserve">Back-end development using </w:t>
      </w:r>
      <w:r w:rsidRPr="1ACE731B" w:rsidR="11EB14A0">
        <w:rPr>
          <w:b w:val="1"/>
          <w:bCs w:val="1"/>
          <w:noProof w:val="0"/>
          <w:sz w:val="22"/>
          <w:szCs w:val="22"/>
          <w:lang w:val="en-US"/>
        </w:rPr>
        <w:t xml:space="preserve">Node.js, </w:t>
      </w:r>
      <w:r w:rsidRPr="1ACE731B" w:rsidR="11EB14A0">
        <w:rPr>
          <w:b w:val="1"/>
          <w:bCs w:val="1"/>
          <w:noProof w:val="0"/>
          <w:sz w:val="22"/>
          <w:szCs w:val="22"/>
          <w:lang w:val="en-US"/>
        </w:rPr>
        <w:t>Express.js</w:t>
      </w:r>
      <w:r w:rsidRPr="1ACE731B" w:rsidR="75D7A355">
        <w:rPr>
          <w:b w:val="1"/>
          <w:bCs w:val="1"/>
          <w:noProof w:val="0"/>
          <w:sz w:val="22"/>
          <w:szCs w:val="22"/>
          <w:lang w:val="en-US"/>
        </w:rPr>
        <w:t>, Nest.js</w:t>
      </w:r>
      <w:r w:rsidRPr="1ACE731B" w:rsidR="11EB14A0">
        <w:rPr>
          <w:noProof w:val="0"/>
          <w:sz w:val="22"/>
          <w:szCs w:val="22"/>
          <w:lang w:val="en-US"/>
        </w:rPr>
        <w:t>.</w:t>
      </w:r>
    </w:p>
    <w:p w:rsidR="11EB14A0" w:rsidP="52F363EA" w:rsidRDefault="11EB14A0" w14:paraId="0A53A2C0" w14:textId="26001BE6">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Hands-on experience with databases including </w:t>
      </w:r>
      <w:r w:rsidRPr="52F363EA" w:rsidR="11EB14A0">
        <w:rPr>
          <w:b w:val="1"/>
          <w:bCs w:val="1"/>
          <w:noProof w:val="0"/>
          <w:sz w:val="22"/>
          <w:szCs w:val="22"/>
          <w:lang w:val="en-US"/>
        </w:rPr>
        <w:t>MySQL, MongoDB</w:t>
      </w:r>
      <w:r w:rsidRPr="52F363EA" w:rsidR="11EB14A0">
        <w:rPr>
          <w:noProof w:val="0"/>
          <w:sz w:val="22"/>
          <w:szCs w:val="22"/>
          <w:lang w:val="en-US"/>
        </w:rPr>
        <w:t xml:space="preserve">, and </w:t>
      </w:r>
      <w:r w:rsidRPr="52F363EA" w:rsidR="11EB14A0">
        <w:rPr>
          <w:b w:val="1"/>
          <w:bCs w:val="1"/>
          <w:noProof w:val="0"/>
          <w:sz w:val="22"/>
          <w:szCs w:val="22"/>
          <w:lang w:val="en-US"/>
        </w:rPr>
        <w:t>SQLite</w:t>
      </w:r>
      <w:r w:rsidRPr="52F363EA" w:rsidR="11EB14A0">
        <w:rPr>
          <w:noProof w:val="0"/>
          <w:sz w:val="22"/>
          <w:szCs w:val="22"/>
          <w:lang w:val="en-US"/>
        </w:rPr>
        <w:t xml:space="preserve"> (in-browser </w:t>
      </w:r>
      <w:r w:rsidRPr="52F363EA" w:rsidR="11EB14A0">
        <w:rPr>
          <w:noProof w:val="0"/>
          <w:sz w:val="22"/>
          <w:szCs w:val="22"/>
          <w:lang w:val="en-US"/>
        </w:rPr>
        <w:t>Web Assembly</w:t>
      </w:r>
      <w:r w:rsidRPr="52F363EA" w:rsidR="11EB14A0">
        <w:rPr>
          <w:noProof w:val="0"/>
          <w:sz w:val="22"/>
          <w:szCs w:val="22"/>
          <w:lang w:val="en-US"/>
        </w:rPr>
        <w:t>-based parsing).</w:t>
      </w:r>
    </w:p>
    <w:p w:rsidR="11EB14A0" w:rsidP="52F363EA" w:rsidRDefault="11EB14A0" w14:paraId="661C3F81" w14:textId="596F4F07">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Skilled in </w:t>
      </w:r>
      <w:r w:rsidRPr="52F363EA" w:rsidR="11EB14A0">
        <w:rPr>
          <w:b w:val="1"/>
          <w:bCs w:val="1"/>
          <w:noProof w:val="0"/>
          <w:sz w:val="22"/>
          <w:szCs w:val="22"/>
          <w:lang w:val="en-US"/>
        </w:rPr>
        <w:t>data visualization using Chart.js</w:t>
      </w:r>
      <w:r w:rsidRPr="52F363EA" w:rsidR="11EB14A0">
        <w:rPr>
          <w:noProof w:val="0"/>
          <w:sz w:val="22"/>
          <w:szCs w:val="22"/>
          <w:lang w:val="en-US"/>
        </w:rPr>
        <w:t xml:space="preserve"> for interactive and real-time insights.</w:t>
      </w:r>
    </w:p>
    <w:p w:rsidR="11EB14A0" w:rsidP="52F363EA" w:rsidRDefault="11EB14A0" w14:paraId="3935DA5D" w14:textId="64940F46">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Integrated </w:t>
      </w:r>
      <w:r w:rsidRPr="52F363EA" w:rsidR="11EB14A0">
        <w:rPr>
          <w:b w:val="1"/>
          <w:bCs w:val="1"/>
          <w:noProof w:val="0"/>
          <w:sz w:val="22"/>
          <w:szCs w:val="22"/>
          <w:lang w:val="en-US"/>
        </w:rPr>
        <w:t xml:space="preserve">Lightweight LLMs (Gemini 2.5, </w:t>
      </w:r>
      <w:r w:rsidRPr="52F363EA" w:rsidR="11EB14A0">
        <w:rPr>
          <w:b w:val="1"/>
          <w:bCs w:val="1"/>
          <w:noProof w:val="0"/>
          <w:sz w:val="22"/>
          <w:szCs w:val="22"/>
          <w:lang w:val="en-US"/>
        </w:rPr>
        <w:t>OpenRouter</w:t>
      </w:r>
      <w:r w:rsidRPr="52F363EA" w:rsidR="11EB14A0">
        <w:rPr>
          <w:b w:val="1"/>
          <w:bCs w:val="1"/>
          <w:noProof w:val="0"/>
          <w:sz w:val="22"/>
          <w:szCs w:val="22"/>
          <w:lang w:val="en-US"/>
        </w:rPr>
        <w:t>)</w:t>
      </w:r>
      <w:r w:rsidRPr="52F363EA" w:rsidR="11EB14A0">
        <w:rPr>
          <w:noProof w:val="0"/>
          <w:sz w:val="22"/>
          <w:szCs w:val="22"/>
          <w:lang w:val="en-US"/>
        </w:rPr>
        <w:t xml:space="preserve"> for natural language query generation.</w:t>
      </w:r>
    </w:p>
    <w:p w:rsidR="11EB14A0" w:rsidP="52F363EA" w:rsidRDefault="11EB14A0" w14:paraId="06BCBFDB" w14:textId="5C22B4FA">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Experience with </w:t>
      </w:r>
      <w:r w:rsidRPr="52F363EA" w:rsidR="11EB14A0">
        <w:rPr>
          <w:b w:val="1"/>
          <w:bCs w:val="1"/>
          <w:noProof w:val="0"/>
          <w:sz w:val="22"/>
          <w:szCs w:val="22"/>
          <w:lang w:val="en-US"/>
        </w:rPr>
        <w:t>file parsing and processing (CSV, SQLite)</w:t>
      </w:r>
      <w:r w:rsidRPr="52F363EA" w:rsidR="11EB14A0">
        <w:rPr>
          <w:noProof w:val="0"/>
          <w:sz w:val="22"/>
          <w:szCs w:val="22"/>
          <w:lang w:val="en-US"/>
        </w:rPr>
        <w:t xml:space="preserve"> directly in the browser.</w:t>
      </w:r>
    </w:p>
    <w:p w:rsidR="11EB14A0" w:rsidP="52F363EA" w:rsidRDefault="11EB14A0" w14:paraId="32C598A5" w14:textId="5D96FF47">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Experience with </w:t>
      </w:r>
      <w:r w:rsidRPr="52F363EA" w:rsidR="11EB14A0">
        <w:rPr>
          <w:b w:val="1"/>
          <w:bCs w:val="1"/>
          <w:noProof w:val="0"/>
          <w:sz w:val="22"/>
          <w:szCs w:val="22"/>
          <w:lang w:val="en-US"/>
        </w:rPr>
        <w:t>CryptoJS</w:t>
      </w:r>
      <w:r w:rsidRPr="52F363EA" w:rsidR="11EB14A0">
        <w:rPr>
          <w:b w:val="1"/>
          <w:bCs w:val="1"/>
          <w:noProof w:val="0"/>
          <w:sz w:val="22"/>
          <w:szCs w:val="22"/>
          <w:lang w:val="en-US"/>
        </w:rPr>
        <w:t xml:space="preserve">, </w:t>
      </w:r>
      <w:r w:rsidRPr="52F363EA" w:rsidR="11EB14A0">
        <w:rPr>
          <w:b w:val="1"/>
          <w:bCs w:val="1"/>
          <w:noProof w:val="0"/>
          <w:sz w:val="22"/>
          <w:szCs w:val="22"/>
          <w:lang w:val="en-US"/>
        </w:rPr>
        <w:t>SurveyJS</w:t>
      </w:r>
      <w:r w:rsidRPr="52F363EA" w:rsidR="11EB14A0">
        <w:rPr>
          <w:b w:val="1"/>
          <w:bCs w:val="1"/>
          <w:noProof w:val="0"/>
          <w:sz w:val="22"/>
          <w:szCs w:val="22"/>
          <w:lang w:val="en-US"/>
        </w:rPr>
        <w:t>, PDF generation, AWS S3 file upload</w:t>
      </w:r>
      <w:r w:rsidRPr="52F363EA" w:rsidR="11EB14A0">
        <w:rPr>
          <w:noProof w:val="0"/>
          <w:sz w:val="22"/>
          <w:szCs w:val="22"/>
          <w:lang w:val="en-US"/>
        </w:rPr>
        <w:t xml:space="preserve">, and </w:t>
      </w:r>
      <w:r w:rsidRPr="52F363EA" w:rsidR="11EB14A0">
        <w:rPr>
          <w:b w:val="1"/>
          <w:bCs w:val="1"/>
          <w:noProof w:val="0"/>
          <w:sz w:val="22"/>
          <w:szCs w:val="22"/>
          <w:lang w:val="en-US"/>
        </w:rPr>
        <w:t>i18next</w:t>
      </w:r>
      <w:r w:rsidRPr="52F363EA" w:rsidR="11EB14A0">
        <w:rPr>
          <w:noProof w:val="0"/>
          <w:sz w:val="22"/>
          <w:szCs w:val="22"/>
          <w:lang w:val="en-US"/>
        </w:rPr>
        <w:t xml:space="preserve"> for internationalization.</w:t>
      </w:r>
    </w:p>
    <w:p w:rsidR="11EB14A0" w:rsidP="52F363EA" w:rsidRDefault="11EB14A0" w14:paraId="7DD2C76E" w14:textId="0D5F9954">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Performance testing using </w:t>
      </w:r>
      <w:r w:rsidRPr="52F363EA" w:rsidR="11EB14A0">
        <w:rPr>
          <w:b w:val="1"/>
          <w:bCs w:val="1"/>
          <w:noProof w:val="0"/>
          <w:sz w:val="22"/>
          <w:szCs w:val="22"/>
          <w:lang w:val="en-US"/>
        </w:rPr>
        <w:t>Jest</w:t>
      </w:r>
      <w:r w:rsidRPr="52F363EA" w:rsidR="11EB14A0">
        <w:rPr>
          <w:noProof w:val="0"/>
          <w:sz w:val="22"/>
          <w:szCs w:val="22"/>
          <w:lang w:val="en-US"/>
        </w:rPr>
        <w:t>.</w:t>
      </w:r>
    </w:p>
    <w:p w:rsidR="11EB14A0" w:rsidP="52F363EA" w:rsidRDefault="11EB14A0" w14:paraId="6C05EABD" w14:textId="26A76294">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Proficient with version control tools like </w:t>
      </w:r>
      <w:r w:rsidRPr="52F363EA" w:rsidR="11EB14A0">
        <w:rPr>
          <w:b w:val="1"/>
          <w:bCs w:val="1"/>
          <w:noProof w:val="0"/>
          <w:sz w:val="22"/>
          <w:szCs w:val="22"/>
          <w:lang w:val="en-US"/>
        </w:rPr>
        <w:t>GitHub</w:t>
      </w:r>
      <w:r w:rsidRPr="52F363EA" w:rsidR="11EB14A0">
        <w:rPr>
          <w:noProof w:val="0"/>
          <w:sz w:val="22"/>
          <w:szCs w:val="22"/>
          <w:lang w:val="en-US"/>
        </w:rPr>
        <w:t xml:space="preserve"> and </w:t>
      </w:r>
      <w:r w:rsidRPr="52F363EA" w:rsidR="11EB14A0">
        <w:rPr>
          <w:b w:val="1"/>
          <w:bCs w:val="1"/>
          <w:noProof w:val="0"/>
          <w:sz w:val="22"/>
          <w:szCs w:val="22"/>
          <w:lang w:val="en-US"/>
        </w:rPr>
        <w:t>GitLab</w:t>
      </w:r>
      <w:r w:rsidRPr="52F363EA" w:rsidR="11EB14A0">
        <w:rPr>
          <w:noProof w:val="0"/>
          <w:sz w:val="22"/>
          <w:szCs w:val="22"/>
          <w:lang w:val="en-US"/>
        </w:rPr>
        <w:t>.</w:t>
      </w:r>
    </w:p>
    <w:p w:rsidR="11EB14A0" w:rsidP="52F363EA" w:rsidRDefault="11EB14A0" w14:paraId="32ACE02F" w14:textId="1A301C7C">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Familiar with continuous integration tools such as </w:t>
      </w:r>
      <w:r w:rsidRPr="52F363EA" w:rsidR="11EB14A0">
        <w:rPr>
          <w:b w:val="1"/>
          <w:bCs w:val="1"/>
          <w:noProof w:val="0"/>
          <w:sz w:val="22"/>
          <w:szCs w:val="22"/>
          <w:lang w:val="en-US"/>
        </w:rPr>
        <w:t>Jenkins, SourceTree</w:t>
      </w:r>
      <w:r w:rsidRPr="52F363EA" w:rsidR="11EB14A0">
        <w:rPr>
          <w:noProof w:val="0"/>
          <w:sz w:val="22"/>
          <w:szCs w:val="22"/>
          <w:lang w:val="en-US"/>
        </w:rPr>
        <w:t xml:space="preserve">, and </w:t>
      </w:r>
      <w:r w:rsidRPr="52F363EA" w:rsidR="11EB14A0">
        <w:rPr>
          <w:b w:val="1"/>
          <w:bCs w:val="1"/>
          <w:noProof w:val="0"/>
          <w:sz w:val="22"/>
          <w:szCs w:val="22"/>
          <w:lang w:val="en-US"/>
        </w:rPr>
        <w:t>Microsoft Azure DevOps</w:t>
      </w:r>
      <w:r w:rsidRPr="52F363EA" w:rsidR="11EB14A0">
        <w:rPr>
          <w:noProof w:val="0"/>
          <w:sz w:val="22"/>
          <w:szCs w:val="22"/>
          <w:lang w:val="en-US"/>
        </w:rPr>
        <w:t>.</w:t>
      </w:r>
    </w:p>
    <w:p w:rsidR="11EB14A0" w:rsidP="52F363EA" w:rsidRDefault="11EB14A0" w14:paraId="67FBE1EB" w14:textId="2E6BF713">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Knowledgeable in </w:t>
      </w:r>
      <w:r w:rsidRPr="52F363EA" w:rsidR="11EB14A0">
        <w:rPr>
          <w:b w:val="1"/>
          <w:bCs w:val="1"/>
          <w:noProof w:val="0"/>
          <w:sz w:val="22"/>
          <w:szCs w:val="22"/>
          <w:lang w:val="en-US"/>
        </w:rPr>
        <w:t>application, data, and infrastructure architecture</w:t>
      </w:r>
      <w:r w:rsidRPr="52F363EA" w:rsidR="11EB14A0">
        <w:rPr>
          <w:noProof w:val="0"/>
          <w:sz w:val="22"/>
          <w:szCs w:val="22"/>
          <w:lang w:val="en-US"/>
        </w:rPr>
        <w:t xml:space="preserve"> disciplines.</w:t>
      </w:r>
    </w:p>
    <w:p w:rsidR="11EB14A0" w:rsidP="52F363EA" w:rsidRDefault="11EB14A0" w14:paraId="126F3A67" w14:textId="68894BDA">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 xml:space="preserve">Experienced in </w:t>
      </w:r>
      <w:r w:rsidRPr="52F363EA" w:rsidR="11EB14A0">
        <w:rPr>
          <w:b w:val="1"/>
          <w:bCs w:val="1"/>
          <w:noProof w:val="0"/>
          <w:sz w:val="22"/>
          <w:szCs w:val="22"/>
          <w:lang w:val="en-US"/>
        </w:rPr>
        <w:t>Agile development methodologies</w:t>
      </w:r>
      <w:r w:rsidRPr="52F363EA" w:rsidR="11EB14A0">
        <w:rPr>
          <w:noProof w:val="0"/>
          <w:sz w:val="22"/>
          <w:szCs w:val="22"/>
          <w:lang w:val="en-US"/>
        </w:rPr>
        <w:t>.</w:t>
      </w:r>
    </w:p>
    <w:p w:rsidR="11EB14A0" w:rsidP="52F363EA" w:rsidRDefault="11EB14A0" w14:paraId="383253AA" w14:textId="18109B88">
      <w:pPr>
        <w:pStyle w:val="ListParagraph"/>
        <w:numPr>
          <w:ilvl w:val="0"/>
          <w:numId w:val="51"/>
        </w:numPr>
        <w:spacing w:before="240" w:beforeAutospacing="off" w:after="240" w:afterAutospacing="off"/>
        <w:rPr>
          <w:noProof w:val="0"/>
          <w:sz w:val="22"/>
          <w:szCs w:val="22"/>
          <w:lang w:val="en-US"/>
        </w:rPr>
      </w:pPr>
      <w:r w:rsidRPr="52F363EA" w:rsidR="11EB14A0">
        <w:rPr>
          <w:noProof w:val="0"/>
          <w:sz w:val="22"/>
          <w:szCs w:val="22"/>
          <w:lang w:val="en-US"/>
        </w:rPr>
        <w:t>Additional</w:t>
      </w:r>
      <w:r w:rsidRPr="52F363EA" w:rsidR="11EB14A0">
        <w:rPr>
          <w:noProof w:val="0"/>
          <w:sz w:val="22"/>
          <w:szCs w:val="22"/>
          <w:lang w:val="en-US"/>
        </w:rPr>
        <w:t xml:space="preserve"> experience with </w:t>
      </w:r>
      <w:r w:rsidRPr="52F363EA" w:rsidR="11EB14A0">
        <w:rPr>
          <w:b w:val="1"/>
          <w:bCs w:val="1"/>
          <w:noProof w:val="0"/>
          <w:sz w:val="22"/>
          <w:szCs w:val="22"/>
          <w:lang w:val="en-US"/>
        </w:rPr>
        <w:t>C#, Microsoft ASP.NET MVC, Web API</w:t>
      </w:r>
      <w:r w:rsidRPr="52F363EA" w:rsidR="11EB14A0">
        <w:rPr>
          <w:noProof w:val="0"/>
          <w:sz w:val="22"/>
          <w:szCs w:val="22"/>
          <w:lang w:val="en-US"/>
        </w:rPr>
        <w:t xml:space="preserve">, and working knowledge of </w:t>
      </w:r>
      <w:r w:rsidRPr="52F363EA" w:rsidR="11EB14A0">
        <w:rPr>
          <w:b w:val="1"/>
          <w:bCs w:val="1"/>
          <w:noProof w:val="0"/>
          <w:sz w:val="22"/>
          <w:szCs w:val="22"/>
          <w:lang w:val="en-US"/>
        </w:rPr>
        <w:t>C, C++</w:t>
      </w:r>
      <w:r w:rsidRPr="52F363EA" w:rsidR="11EB14A0">
        <w:rPr>
          <w:noProof w:val="0"/>
          <w:sz w:val="22"/>
          <w:szCs w:val="22"/>
          <w:lang w:val="en-US"/>
        </w:rPr>
        <w:t>.</w:t>
      </w:r>
    </w:p>
    <w:p w:rsidR="11EB14A0" w:rsidP="52F363EA" w:rsidRDefault="11EB14A0" w14:paraId="2801A2BF" w14:textId="41072F2D">
      <w:pPr>
        <w:pStyle w:val="ListParagraph"/>
        <w:numPr>
          <w:ilvl w:val="0"/>
          <w:numId w:val="51"/>
        </w:numPr>
        <w:spacing w:before="240" w:beforeAutospacing="off" w:after="240" w:afterAutospacing="off"/>
        <w:rPr>
          <w:noProof w:val="0"/>
          <w:sz w:val="22"/>
          <w:szCs w:val="22"/>
          <w:lang w:val="en-US"/>
        </w:rPr>
      </w:pPr>
      <w:r w:rsidRPr="52F363EA" w:rsidR="11EB14A0">
        <w:rPr>
          <w:b w:val="1"/>
          <w:bCs w:val="1"/>
          <w:noProof w:val="0"/>
          <w:sz w:val="22"/>
          <w:szCs w:val="22"/>
          <w:lang w:val="en-US"/>
        </w:rPr>
        <w:t>Certification in React - The Complete Guide</w:t>
      </w:r>
      <w:r w:rsidRPr="52F363EA" w:rsidR="11EB14A0">
        <w:rPr>
          <w:noProof w:val="0"/>
          <w:sz w:val="22"/>
          <w:szCs w:val="22"/>
          <w:lang w:val="en-US"/>
        </w:rPr>
        <w:t>.</w:t>
      </w:r>
    </w:p>
    <w:p w:rsidR="11EB14A0" w:rsidP="52F363EA" w:rsidRDefault="11EB14A0" w14:paraId="44CBDBC1" w14:textId="5B096E92">
      <w:pPr>
        <w:pStyle w:val="ListParagraph"/>
        <w:numPr>
          <w:ilvl w:val="0"/>
          <w:numId w:val="51"/>
        </w:numPr>
        <w:spacing w:before="240" w:beforeAutospacing="off" w:after="240" w:afterAutospacing="off"/>
        <w:rPr>
          <w:noProof w:val="0"/>
          <w:sz w:val="22"/>
          <w:szCs w:val="22"/>
          <w:lang w:val="en-US"/>
        </w:rPr>
      </w:pPr>
      <w:r w:rsidRPr="52F363EA" w:rsidR="11EB14A0">
        <w:rPr>
          <w:b w:val="1"/>
          <w:bCs w:val="1"/>
          <w:noProof w:val="0"/>
          <w:sz w:val="22"/>
          <w:szCs w:val="22"/>
          <w:lang w:val="en-US"/>
        </w:rPr>
        <w:t>Certification in Meta Professional Front-end Developer</w:t>
      </w:r>
      <w:r w:rsidRPr="52F363EA" w:rsidR="11EB14A0">
        <w:rPr>
          <w:noProof w:val="0"/>
          <w:sz w:val="22"/>
          <w:szCs w:val="22"/>
          <w:lang w:val="en-US"/>
        </w:rPr>
        <w:t>.</w:t>
      </w:r>
    </w:p>
    <w:p w:rsidR="11EB14A0" w:rsidP="52F363EA" w:rsidRDefault="11EB14A0" w14:paraId="2DBA05EA" w14:textId="7EA78420">
      <w:pPr>
        <w:pStyle w:val="ListParagraph"/>
        <w:numPr>
          <w:ilvl w:val="0"/>
          <w:numId w:val="51"/>
        </w:numPr>
        <w:spacing w:before="240" w:beforeAutospacing="off" w:after="240" w:afterAutospacing="off"/>
        <w:rPr>
          <w:noProof w:val="0"/>
          <w:sz w:val="22"/>
          <w:szCs w:val="22"/>
          <w:lang w:val="en-US"/>
        </w:rPr>
      </w:pPr>
      <w:r w:rsidRPr="52F363EA" w:rsidR="11EB14A0">
        <w:rPr>
          <w:b w:val="1"/>
          <w:bCs w:val="1"/>
          <w:noProof w:val="0"/>
          <w:sz w:val="22"/>
          <w:szCs w:val="22"/>
          <w:lang w:val="en-US"/>
        </w:rPr>
        <w:t>Certification in Meta Professional Version Control</w:t>
      </w:r>
      <w:r w:rsidRPr="52F363EA" w:rsidR="11EB14A0">
        <w:rPr>
          <w:noProof w:val="0"/>
          <w:sz w:val="22"/>
          <w:szCs w:val="22"/>
          <w:lang w:val="en-US"/>
        </w:rPr>
        <w:t>.</w:t>
      </w:r>
    </w:p>
    <w:p w:rsidR="11EB14A0" w:rsidP="52F363EA" w:rsidRDefault="11EB14A0" w14:paraId="6CB7BA46" w14:textId="58C9BBD5">
      <w:pPr>
        <w:pStyle w:val="ListParagraph"/>
        <w:numPr>
          <w:ilvl w:val="0"/>
          <w:numId w:val="51"/>
        </w:numPr>
        <w:spacing w:before="240" w:beforeAutospacing="off" w:after="240" w:afterAutospacing="off"/>
        <w:rPr>
          <w:noProof w:val="0"/>
          <w:sz w:val="22"/>
          <w:szCs w:val="22"/>
          <w:lang w:val="en-US"/>
        </w:rPr>
      </w:pPr>
      <w:r w:rsidRPr="52F363EA" w:rsidR="11EB14A0">
        <w:rPr>
          <w:b w:val="1"/>
          <w:bCs w:val="1"/>
          <w:noProof w:val="0"/>
          <w:sz w:val="22"/>
          <w:szCs w:val="22"/>
          <w:lang w:val="en-US"/>
        </w:rPr>
        <w:t>Certification in Node.js, Express, MongoDB</w:t>
      </w:r>
      <w:r w:rsidRPr="52F363EA" w:rsidR="11EB14A0">
        <w:rPr>
          <w:noProof w:val="0"/>
          <w:sz w:val="22"/>
          <w:szCs w:val="22"/>
          <w:lang w:val="en-US"/>
        </w:rPr>
        <w:t>.</w:t>
      </w:r>
    </w:p>
    <w:p w:rsidR="11EB14A0" w:rsidP="52F363EA" w:rsidRDefault="11EB14A0" w14:paraId="265A5BA1" w14:textId="3EDFF414">
      <w:pPr>
        <w:pStyle w:val="ListParagraph"/>
        <w:numPr>
          <w:ilvl w:val="0"/>
          <w:numId w:val="51"/>
        </w:numPr>
        <w:spacing w:before="240" w:beforeAutospacing="off" w:after="240" w:afterAutospacing="off"/>
        <w:rPr>
          <w:noProof w:val="0"/>
          <w:sz w:val="22"/>
          <w:szCs w:val="22"/>
          <w:lang w:val="en-US"/>
        </w:rPr>
      </w:pPr>
      <w:r w:rsidRPr="52F363EA" w:rsidR="11EB14A0">
        <w:rPr>
          <w:b w:val="1"/>
          <w:bCs w:val="1"/>
          <w:noProof w:val="0"/>
          <w:sz w:val="22"/>
          <w:szCs w:val="22"/>
          <w:lang w:val="en-US"/>
        </w:rPr>
        <w:t>Certification in Agile and Full Stack Development</w:t>
      </w:r>
      <w:r w:rsidRPr="52F363EA" w:rsidR="11EB14A0">
        <w:rPr>
          <w:noProof w:val="0"/>
          <w:sz w:val="22"/>
          <w:szCs w:val="22"/>
          <w:lang w:val="en-US"/>
        </w:rPr>
        <w:t>.</w:t>
      </w:r>
    </w:p>
    <w:p w:rsidR="5A04CC7B" w:rsidP="35B67640" w:rsidRDefault="5A04CC7B" w14:paraId="12356293" w14:textId="32BE3316">
      <w:pPr>
        <w:pStyle w:val="ListParagraph"/>
        <w:numPr>
          <w:ilvl w:val="0"/>
          <w:numId w:val="51"/>
        </w:numPr>
        <w:spacing w:before="240" w:beforeAutospacing="off" w:after="240" w:afterAutospacing="off" w:line="259" w:lineRule="auto"/>
        <w:ind/>
        <w:rPr>
          <w:rFonts w:ascii="Calibri" w:hAnsi="Calibri" w:eastAsia="Calibri" w:cs="Calibri" w:asciiTheme="minorAscii" w:hAnsiTheme="minorAscii" w:eastAsiaTheme="minorAscii" w:cstheme="minorAscii"/>
          <w:b w:val="1"/>
          <w:bCs w:val="1"/>
          <w:color w:val="0070C0"/>
          <w:sz w:val="20"/>
          <w:szCs w:val="20"/>
          <w:lang w:eastAsia="en-US"/>
        </w:rPr>
      </w:pPr>
      <w:r w:rsidRPr="35B67640" w:rsidR="11EB14A0">
        <w:rPr>
          <w:noProof w:val="0"/>
          <w:sz w:val="22"/>
          <w:szCs w:val="22"/>
          <w:lang w:val="en-US"/>
        </w:rPr>
        <w:t xml:space="preserve">Cleared </w:t>
      </w:r>
      <w:r w:rsidRPr="35B67640" w:rsidR="11EB14A0">
        <w:rPr>
          <w:b w:val="1"/>
          <w:bCs w:val="1"/>
          <w:noProof w:val="0"/>
          <w:sz w:val="22"/>
          <w:szCs w:val="22"/>
          <w:lang w:val="en-US"/>
        </w:rPr>
        <w:t>Vantage</w:t>
      </w:r>
      <w:r w:rsidRPr="35B67640" w:rsidR="11EB14A0">
        <w:rPr>
          <w:noProof w:val="0"/>
          <w:sz w:val="22"/>
          <w:szCs w:val="22"/>
          <w:lang w:val="en-US"/>
        </w:rPr>
        <w:t xml:space="preserve">* in </w:t>
      </w:r>
      <w:r w:rsidRPr="35B67640" w:rsidR="11EB14A0">
        <w:rPr>
          <w:b w:val="1"/>
          <w:bCs w:val="1"/>
          <w:noProof w:val="0"/>
          <w:sz w:val="22"/>
          <w:szCs w:val="22"/>
          <w:lang w:val="en-US"/>
        </w:rPr>
        <w:t>Business English Certificate</w:t>
      </w:r>
      <w:r w:rsidRPr="35B67640" w:rsidR="11EB14A0">
        <w:rPr>
          <w:noProof w:val="0"/>
          <w:sz w:val="22"/>
          <w:szCs w:val="22"/>
          <w:lang w:val="en-US"/>
        </w:rPr>
        <w:t>.</w:t>
      </w:r>
    </w:p>
    <w:p w:rsidR="5A04CC7B" w:rsidP="35B67640" w:rsidRDefault="5A04CC7B" w14:paraId="59F24869" w14:textId="2A6E862D">
      <w:pPr>
        <w:pStyle w:val="ListParagraph"/>
        <w:spacing w:before="240" w:beforeAutospacing="off" w:after="240" w:afterAutospacing="off" w:line="259" w:lineRule="auto"/>
        <w:ind w:left="720"/>
        <w:rPr>
          <w:rFonts w:ascii="Calibri" w:hAnsi="Calibri" w:eastAsia="Calibri" w:cs="Calibri" w:asciiTheme="minorAscii" w:hAnsiTheme="minorAscii" w:eastAsiaTheme="minorAscii" w:cstheme="minorAscii"/>
          <w:b w:val="1"/>
          <w:bCs w:val="1"/>
          <w:color w:val="0070C0"/>
          <w:sz w:val="20"/>
          <w:szCs w:val="20"/>
          <w:lang w:eastAsia="en-US"/>
        </w:rPr>
      </w:pPr>
      <w:r w:rsidRPr="35B67640" w:rsidR="561883B6">
        <w:rPr>
          <w:rFonts w:ascii="Calibri" w:hAnsi="Calibri" w:eastAsia="Calibri" w:cs="Calibri" w:asciiTheme="minorAscii" w:hAnsiTheme="minorAscii" w:eastAsiaTheme="minorAscii" w:cstheme="minorAscii"/>
          <w:b w:val="1"/>
          <w:bCs w:val="1"/>
          <w:color w:val="0070C0"/>
          <w:sz w:val="24"/>
          <w:szCs w:val="24"/>
          <w:lang w:eastAsia="en-US"/>
        </w:rPr>
        <w:t>________________________________________________________________</w:t>
      </w:r>
    </w:p>
    <w:p w:rsidR="5A04CC7B" w:rsidP="3DFA857F" w:rsidRDefault="5A04CC7B" w14:paraId="29216ECD" w14:textId="4AA272DD">
      <w:pPr>
        <w:pStyle w:val="Normal"/>
        <w:spacing w:after="160" w:line="259" w:lineRule="auto"/>
        <w:ind w:left="0"/>
        <w:rPr>
          <w:rFonts w:ascii="Calibri" w:hAnsi="Calibri" w:eastAsia="Calibri" w:cs="Calibri"/>
          <w:noProof w:val="0"/>
          <w:sz w:val="20"/>
          <w:szCs w:val="20"/>
          <w:lang w:val="en-US"/>
        </w:rPr>
      </w:pPr>
      <w:r w:rsidRPr="35B67640" w:rsidR="773BDB14">
        <w:rPr>
          <w:rFonts w:ascii="Calibri" w:hAnsi="Calibri" w:eastAsia="Calibri" w:cs="Calibri" w:asciiTheme="minorAscii" w:hAnsiTheme="minorAscii" w:eastAsiaTheme="minorAscii" w:cstheme="minorAscii"/>
          <w:b w:val="1"/>
          <w:bCs w:val="1"/>
          <w:color w:val="0070C0"/>
          <w:sz w:val="24"/>
          <w:szCs w:val="24"/>
          <w:lang w:eastAsia="en-US"/>
        </w:rPr>
        <w:t>E</w:t>
      </w:r>
      <w:r w:rsidRPr="35B67640" w:rsidR="773BDB14">
        <w:rPr>
          <w:rFonts w:ascii="Calibri" w:hAnsi="Calibri" w:eastAsia="Calibri" w:cs="Calibri"/>
          <w:b w:val="1"/>
          <w:bCs w:val="1"/>
          <w:noProof w:val="0"/>
          <w:color w:val="0070C0"/>
          <w:sz w:val="24"/>
          <w:szCs w:val="24"/>
          <w:lang w:val="en-US"/>
        </w:rPr>
        <w:t>ducation Details</w:t>
      </w:r>
      <w:r w:rsidRPr="35B67640" w:rsidR="773BDB14">
        <w:rPr>
          <w:rFonts w:ascii="Calibri" w:hAnsi="Calibri" w:eastAsia="Calibri" w:cs="Calibri" w:asciiTheme="minorAscii" w:hAnsiTheme="minorAscii" w:eastAsiaTheme="minorAscii" w:cstheme="minorAscii"/>
          <w:b w:val="1"/>
          <w:bCs w:val="1"/>
          <w:color w:val="0070C0"/>
          <w:sz w:val="24"/>
          <w:szCs w:val="24"/>
          <w:lang w:eastAsia="en-US"/>
        </w:rPr>
        <w:t xml:space="preserve"> </w:t>
      </w:r>
    </w:p>
    <w:p w:rsidR="5A04CC7B" w:rsidP="3DFA857F" w:rsidRDefault="5A04CC7B" w14:paraId="2CF4D4A9" w14:textId="0DF3EB37">
      <w:pPr>
        <w:pStyle w:val="ListParagraph"/>
        <w:numPr>
          <w:ilvl w:val="0"/>
          <w:numId w:val="56"/>
        </w:numPr>
        <w:spacing w:after="160" w:line="259" w:lineRule="auto"/>
        <w:rPr>
          <w:rFonts w:ascii="Calibri" w:hAnsi="Calibri" w:eastAsia="Calibri" w:cs="Calibri"/>
          <w:noProof w:val="0"/>
          <w:sz w:val="20"/>
          <w:szCs w:val="20"/>
          <w:lang w:val="en-US"/>
        </w:rPr>
      </w:pPr>
      <w:r w:rsidRPr="3DFA857F" w:rsidR="773BDB14">
        <w:rPr>
          <w:rFonts w:ascii="Calibri" w:hAnsi="Calibri" w:eastAsia="Calibri" w:cs="Calibri"/>
          <w:b w:val="1"/>
          <w:bCs w:val="1"/>
          <w:noProof w:val="0"/>
          <w:sz w:val="24"/>
          <w:szCs w:val="24"/>
          <w:lang w:val="en-US"/>
        </w:rPr>
        <w:t>Mepco Schlenk Engineering College</w:t>
      </w:r>
      <w:r>
        <w:br/>
      </w:r>
      <w:r w:rsidRPr="3DFA857F" w:rsidR="773BDB14">
        <w:rPr>
          <w:rFonts w:ascii="Calibri" w:hAnsi="Calibri" w:eastAsia="Calibri" w:cs="Calibri"/>
          <w:noProof w:val="0"/>
          <w:sz w:val="24"/>
          <w:szCs w:val="24"/>
          <w:lang w:val="en-US"/>
        </w:rPr>
        <w:t xml:space="preserve"> </w:t>
      </w:r>
      <w:r w:rsidRPr="3DFA857F" w:rsidR="773BDB14">
        <w:rPr>
          <w:rFonts w:ascii="Calibri" w:hAnsi="Calibri" w:eastAsia="Calibri" w:cs="Calibri"/>
          <w:i w:val="1"/>
          <w:iCs w:val="1"/>
          <w:noProof w:val="0"/>
          <w:sz w:val="24"/>
          <w:szCs w:val="24"/>
          <w:lang w:val="en-US"/>
        </w:rPr>
        <w:t>Master’s in Electrical Engineering,</w:t>
      </w:r>
      <w:r w:rsidRPr="3DFA857F" w:rsidR="773BDB14">
        <w:rPr>
          <w:rFonts w:ascii="Calibri" w:hAnsi="Calibri" w:eastAsia="Calibri" w:cs="Calibri"/>
          <w:noProof w:val="0"/>
          <w:sz w:val="24"/>
          <w:szCs w:val="24"/>
          <w:lang w:val="en-US"/>
        </w:rPr>
        <w:t xml:space="preserve"> 2017</w:t>
      </w:r>
    </w:p>
    <w:p w:rsidR="5A04CC7B" w:rsidP="3DFA857F" w:rsidRDefault="5A04CC7B" w14:paraId="5A233F38" w14:textId="2EF2CB62">
      <w:pPr>
        <w:pStyle w:val="ListParagraph"/>
        <w:numPr>
          <w:ilvl w:val="0"/>
          <w:numId w:val="56"/>
        </w:numPr>
        <w:spacing w:before="240" w:beforeAutospacing="off" w:after="240" w:afterAutospacing="off" w:line="259" w:lineRule="auto"/>
        <w:rPr>
          <w:rFonts w:ascii="Calibri" w:hAnsi="Calibri" w:eastAsia="Calibri" w:cs="Calibri"/>
          <w:noProof w:val="0"/>
          <w:sz w:val="24"/>
          <w:szCs w:val="24"/>
          <w:lang w:val="en-US"/>
        </w:rPr>
      </w:pPr>
      <w:r w:rsidRPr="3DFA857F" w:rsidR="773BDB14">
        <w:rPr>
          <w:rFonts w:ascii="Calibri" w:hAnsi="Calibri" w:eastAsia="Calibri" w:cs="Calibri"/>
          <w:b w:val="1"/>
          <w:bCs w:val="1"/>
          <w:noProof w:val="0"/>
          <w:sz w:val="24"/>
          <w:szCs w:val="24"/>
          <w:lang w:val="en-US"/>
        </w:rPr>
        <w:t>Kalasalingam</w:t>
      </w:r>
      <w:r w:rsidRPr="3DFA857F" w:rsidR="773BDB14">
        <w:rPr>
          <w:rFonts w:ascii="Calibri" w:hAnsi="Calibri" w:eastAsia="Calibri" w:cs="Calibri"/>
          <w:b w:val="1"/>
          <w:bCs w:val="1"/>
          <w:noProof w:val="0"/>
          <w:sz w:val="24"/>
          <w:szCs w:val="24"/>
          <w:lang w:val="en-US"/>
        </w:rPr>
        <w:t xml:space="preserve"> Institute of Technology</w:t>
      </w:r>
      <w:r>
        <w:br/>
      </w:r>
      <w:r w:rsidRPr="3DFA857F" w:rsidR="773BDB14">
        <w:rPr>
          <w:rFonts w:ascii="Calibri" w:hAnsi="Calibri" w:eastAsia="Calibri" w:cs="Calibri"/>
          <w:noProof w:val="0"/>
          <w:sz w:val="24"/>
          <w:szCs w:val="24"/>
          <w:lang w:val="en-US"/>
        </w:rPr>
        <w:t xml:space="preserve"> </w:t>
      </w:r>
      <w:r w:rsidRPr="3DFA857F" w:rsidR="773BDB14">
        <w:rPr>
          <w:rFonts w:ascii="Calibri" w:hAnsi="Calibri" w:eastAsia="Calibri" w:cs="Calibri"/>
          <w:i w:val="1"/>
          <w:iCs w:val="1"/>
          <w:noProof w:val="0"/>
          <w:sz w:val="24"/>
          <w:szCs w:val="24"/>
          <w:lang w:val="en-US"/>
        </w:rPr>
        <w:t>Bachelor’s in Electrical Engineering,</w:t>
      </w:r>
      <w:r w:rsidRPr="3DFA857F" w:rsidR="773BDB14">
        <w:rPr>
          <w:rFonts w:ascii="Calibri" w:hAnsi="Calibri" w:eastAsia="Calibri" w:cs="Calibri"/>
          <w:noProof w:val="0"/>
          <w:sz w:val="24"/>
          <w:szCs w:val="24"/>
          <w:lang w:val="en-US"/>
        </w:rPr>
        <w:t xml:space="preserve"> 2015</w:t>
      </w:r>
    </w:p>
    <w:p w:rsidR="5A04CC7B" w:rsidP="3DFA857F" w:rsidRDefault="5A04CC7B" w14:paraId="249112D9" w14:textId="18D22BF8">
      <w:pPr>
        <w:pStyle w:val="Normal"/>
        <w:spacing w:before="240" w:beforeAutospacing="off" w:after="240" w:afterAutospacing="off" w:line="259" w:lineRule="auto"/>
        <w:ind w:left="0"/>
      </w:pPr>
      <w:r w:rsidRPr="255B1B45" w:rsidR="5E5224BA">
        <w:rPr>
          <w:rFonts w:ascii="Calibri" w:hAnsi="Calibri" w:eastAsia="Calibri" w:cs="Calibri" w:asciiTheme="minorAscii" w:hAnsiTheme="minorAscii" w:eastAsiaTheme="minorAscii" w:cstheme="minorAscii"/>
          <w:b w:val="1"/>
          <w:bCs w:val="1"/>
          <w:color w:val="0070C0"/>
          <w:sz w:val="24"/>
          <w:szCs w:val="24"/>
          <w:lang w:eastAsia="en-US"/>
        </w:rPr>
        <w:t>______________________________________________________________________________</w:t>
      </w:r>
    </w:p>
    <w:p w:rsidR="5A04CC7B" w:rsidP="3DFA857F" w:rsidRDefault="5A04CC7B" w14:paraId="237D2F8D" w14:textId="54682F5D">
      <w:pPr>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r w:rsidRPr="2BB470C6" w:rsidR="5A04CC7B">
        <w:rPr>
          <w:rFonts w:ascii="Calibri" w:hAnsi="Calibri" w:eastAsia="Calibri" w:cs="Calibri" w:asciiTheme="minorAscii" w:hAnsiTheme="minorAscii" w:eastAsiaTheme="minorAscii" w:cstheme="minorAscii"/>
          <w:b w:val="1"/>
          <w:bCs w:val="1"/>
          <w:color w:val="0070C0"/>
          <w:sz w:val="24"/>
          <w:szCs w:val="24"/>
          <w:lang w:eastAsia="en-US"/>
        </w:rPr>
        <w:t>Project Summary</w:t>
      </w:r>
    </w:p>
    <w:tbl>
      <w:tblPr>
        <w:tblStyle w:val="TableNormal"/>
        <w:tblW w:w="0" w:type="auto"/>
        <w:tblInd w:w="105" w:type="dxa"/>
        <w:tblBorders>
          <w:top w:val="single" w:sz="6"/>
          <w:left w:val="single" w:sz="6"/>
          <w:bottom w:val="single" w:sz="6"/>
          <w:right w:val="single" w:sz="6"/>
        </w:tblBorders>
        <w:tblLook w:val="04A0" w:firstRow="1" w:lastRow="0" w:firstColumn="1" w:lastColumn="0" w:noHBand="0" w:noVBand="1"/>
      </w:tblPr>
      <w:tblGrid>
        <w:gridCol w:w="3090"/>
        <w:gridCol w:w="6480"/>
      </w:tblGrid>
      <w:tr w:rsidR="2BB470C6" w:rsidTr="2BB470C6" w14:paraId="7B80791C">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B470C6" w:rsidP="2BB470C6" w:rsidRDefault="2BB470C6" w14:paraId="2D79CCC0" w14:textId="7609C14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2BB470C6" w:rsidR="2BB470C6">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93F1ABC" w:rsidP="2BB470C6" w:rsidRDefault="293F1ABC" w14:paraId="301E92EA" w14:textId="1F0F9B77">
            <w:pPr>
              <w:pStyle w:val="Normal"/>
              <w:spacing w:after="0" w:line="240" w:lineRule="auto"/>
              <w:rPr>
                <w:rFonts w:ascii="Calibri" w:hAnsi="Calibri" w:eastAsia="Calibri" w:cs="Calibri"/>
                <w:b w:val="0"/>
                <w:bCs w:val="0"/>
                <w:noProof w:val="0"/>
                <w:sz w:val="22"/>
                <w:szCs w:val="22"/>
                <w:lang w:val="en-US"/>
              </w:rPr>
            </w:pPr>
            <w:r w:rsidRPr="2BB470C6" w:rsidR="293F1ABC">
              <w:rPr>
                <w:rFonts w:ascii="Calibri" w:hAnsi="Calibri" w:eastAsia="Calibri" w:cs="Calibri"/>
                <w:b w:val="0"/>
                <w:bCs w:val="0"/>
                <w:i w:val="0"/>
                <w:iCs w:val="0"/>
                <w:noProof w:val="0"/>
                <w:sz w:val="22"/>
                <w:szCs w:val="22"/>
                <w:lang w:val="en-US"/>
              </w:rPr>
              <w:t>Cortica</w:t>
            </w:r>
            <w:r w:rsidRPr="2BB470C6" w:rsidR="293F1ABC">
              <w:rPr>
                <w:rFonts w:ascii="Calibri" w:hAnsi="Calibri" w:eastAsia="Calibri" w:cs="Calibri"/>
                <w:b w:val="0"/>
                <w:bCs w:val="0"/>
                <w:i w:val="0"/>
                <w:iCs w:val="0"/>
                <w:noProof w:val="0"/>
                <w:sz w:val="22"/>
                <w:szCs w:val="22"/>
                <w:lang w:val="en-US"/>
              </w:rPr>
              <w:t xml:space="preserve"> Autism Care Management System</w:t>
            </w:r>
          </w:p>
        </w:tc>
      </w:tr>
      <w:tr w:rsidR="2BB470C6" w:rsidTr="2BB470C6" w14:paraId="77682686">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B470C6" w:rsidP="2BB470C6" w:rsidRDefault="2BB470C6" w14:paraId="62A3CBBA" w14:textId="1D9723D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2BB470C6" w:rsidR="2BB470C6">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5B2B56D" w:rsidP="2BB470C6" w:rsidRDefault="15B2B56D" w14:paraId="397EDECB" w14:textId="6F26F1C2">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noProof w:val="0"/>
                <w:color w:val="000000" w:themeColor="text1" w:themeTint="FF" w:themeShade="FF"/>
                <w:sz w:val="24"/>
                <w:szCs w:val="24"/>
                <w:lang w:val="en-US"/>
              </w:rPr>
            </w:pPr>
            <w:r w:rsidRPr="2BB470C6" w:rsidR="15B2B56D">
              <w:rPr>
                <w:rFonts w:ascii="Calibri" w:hAnsi="Calibri" w:eastAsia="Calibri" w:cs="Calibri"/>
                <w:b w:val="0"/>
                <w:bCs w:val="0"/>
                <w:i w:val="0"/>
                <w:iCs w:val="0"/>
                <w:noProof w:val="0"/>
                <w:color w:val="000000" w:themeColor="text1" w:themeTint="FF" w:themeShade="FF"/>
                <w:sz w:val="24"/>
                <w:szCs w:val="24"/>
                <w:lang w:val="en-US"/>
              </w:rPr>
              <w:t xml:space="preserve">Jan </w:t>
            </w:r>
            <w:r w:rsidRPr="2BB470C6" w:rsidR="2BB470C6">
              <w:rPr>
                <w:rFonts w:ascii="Calibri" w:hAnsi="Calibri" w:eastAsia="Calibri" w:cs="Calibri"/>
                <w:b w:val="0"/>
                <w:bCs w:val="0"/>
                <w:i w:val="0"/>
                <w:iCs w:val="0"/>
                <w:noProof w:val="0"/>
                <w:color w:val="000000" w:themeColor="text1" w:themeTint="FF" w:themeShade="FF"/>
                <w:sz w:val="24"/>
                <w:szCs w:val="24"/>
                <w:lang w:val="en-US"/>
              </w:rPr>
              <w:t>202</w:t>
            </w:r>
            <w:r w:rsidRPr="2BB470C6" w:rsidR="674D18AA">
              <w:rPr>
                <w:rFonts w:ascii="Calibri" w:hAnsi="Calibri" w:eastAsia="Calibri" w:cs="Calibri"/>
                <w:b w:val="0"/>
                <w:bCs w:val="0"/>
                <w:i w:val="0"/>
                <w:iCs w:val="0"/>
                <w:noProof w:val="0"/>
                <w:color w:val="000000" w:themeColor="text1" w:themeTint="FF" w:themeShade="FF"/>
                <w:sz w:val="24"/>
                <w:szCs w:val="24"/>
                <w:lang w:val="en-US"/>
              </w:rPr>
              <w:t>6</w:t>
            </w:r>
            <w:r w:rsidRPr="2BB470C6" w:rsidR="2BB470C6">
              <w:rPr>
                <w:rFonts w:ascii="Calibri" w:hAnsi="Calibri" w:eastAsia="Calibri" w:cs="Calibri"/>
                <w:b w:val="0"/>
                <w:bCs w:val="0"/>
                <w:i w:val="0"/>
                <w:iCs w:val="0"/>
                <w:noProof w:val="0"/>
                <w:color w:val="000000" w:themeColor="text1" w:themeTint="FF" w:themeShade="FF"/>
                <w:sz w:val="24"/>
                <w:szCs w:val="24"/>
                <w:lang w:val="en-US"/>
              </w:rPr>
              <w:t xml:space="preserve"> - Present</w:t>
            </w:r>
          </w:p>
        </w:tc>
      </w:tr>
      <w:tr w:rsidR="2BB470C6" w:rsidTr="2BB470C6" w14:paraId="1B9F0DD5">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B470C6" w:rsidP="2BB470C6" w:rsidRDefault="2BB470C6" w14:paraId="1603F6C6" w14:textId="04C2220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2BB470C6" w:rsidR="2BB470C6">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7FE97DD" w:rsidP="2BB470C6" w:rsidRDefault="37FE97DD" w14:paraId="4DFF0C65" w14:textId="47DF5155">
            <w:pPr>
              <w:pStyle w:val="Normal"/>
              <w:spacing w:after="0" w:line="240" w:lineRule="auto"/>
            </w:pPr>
            <w:r w:rsidRPr="2BB470C6" w:rsidR="37FE97DD">
              <w:rPr>
                <w:rFonts w:ascii="Calibri" w:hAnsi="Calibri" w:eastAsia="Calibri" w:cs="Calibri"/>
                <w:b w:val="0"/>
                <w:bCs w:val="0"/>
                <w:i w:val="0"/>
                <w:iCs w:val="0"/>
                <w:noProof w:val="0"/>
                <w:sz w:val="22"/>
                <w:szCs w:val="22"/>
                <w:lang w:val="en-US"/>
              </w:rPr>
              <w:t>React JS, Node.js, Express.js, PostgreSQL, Redux, RESTful APIs, Git, AI Tools (Cursor, GitHub Copilot), CI/CD Pipeline</w:t>
            </w:r>
          </w:p>
        </w:tc>
      </w:tr>
      <w:tr w:rsidR="2BB470C6" w:rsidTr="2BB470C6" w14:paraId="28C28195">
        <w:trPr>
          <w:trHeight w:val="432"/>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B470C6" w:rsidP="2BB470C6" w:rsidRDefault="2BB470C6" w14:paraId="1200E7E6" w14:textId="4B4146B5">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2BB470C6" w:rsidR="2BB470C6">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2BB470C6" w:rsidP="2BB470C6" w:rsidRDefault="2BB470C6" w14:paraId="47F7B261" w14:textId="1EBA528E">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48F94FE" w:rsidP="2BB470C6" w:rsidRDefault="448F94FE" w14:paraId="732EE945" w14:textId="09F7E6C9">
            <w:pPr>
              <w:pStyle w:val="Normal"/>
              <w:spacing w:before="240" w:beforeAutospacing="off" w:after="240" w:afterAutospacing="off" w:line="240" w:lineRule="auto"/>
              <w:rPr>
                <w:rFonts w:ascii="Calibri" w:hAnsi="Calibri" w:eastAsia="Calibri" w:cs="Calibri"/>
                <w:b w:val="0"/>
                <w:bCs w:val="0"/>
                <w:i w:val="0"/>
                <w:iCs w:val="0"/>
                <w:caps w:val="0"/>
                <w:smallCaps w:val="0"/>
                <w:noProof w:val="0"/>
                <w:sz w:val="22"/>
                <w:szCs w:val="22"/>
                <w:lang w:val="en-US"/>
              </w:rPr>
            </w:pPr>
            <w:r w:rsidRPr="2BB470C6" w:rsidR="448F94FE">
              <w:rPr>
                <w:rFonts w:ascii="Calibri" w:hAnsi="Calibri" w:eastAsia="Calibri" w:cs="Calibri"/>
                <w:b w:val="0"/>
                <w:bCs w:val="0"/>
                <w:i w:val="0"/>
                <w:iCs w:val="0"/>
                <w:caps w:val="0"/>
                <w:smallCaps w:val="0"/>
                <w:noProof w:val="0"/>
                <w:sz w:val="22"/>
                <w:szCs w:val="22"/>
                <w:lang w:val="en-US"/>
              </w:rPr>
              <w:t>-Implemented patient management features including therapy session tracking, progress monitoring dashboards, and evaluation workflows for multi-disciplinary care teams.</w:t>
            </w:r>
          </w:p>
          <w:p w:rsidR="448F94FE" w:rsidP="2BB470C6" w:rsidRDefault="448F94FE" w14:paraId="4BF9A352" w14:textId="389428A0">
            <w:pPr>
              <w:pStyle w:val="Normal"/>
              <w:spacing w:before="240" w:beforeAutospacing="off" w:after="240" w:afterAutospacing="off" w:line="240" w:lineRule="auto"/>
              <w:rPr>
                <w:rFonts w:ascii="Calibri" w:hAnsi="Calibri" w:eastAsia="Calibri" w:cs="Calibri"/>
                <w:b w:val="0"/>
                <w:bCs w:val="0"/>
                <w:i w:val="0"/>
                <w:iCs w:val="0"/>
                <w:caps w:val="0"/>
                <w:smallCaps w:val="0"/>
                <w:noProof w:val="0"/>
                <w:sz w:val="22"/>
                <w:szCs w:val="22"/>
                <w:lang w:val="en-US"/>
              </w:rPr>
            </w:pPr>
            <w:r w:rsidRPr="2BB470C6" w:rsidR="448F94FE">
              <w:rPr>
                <w:rFonts w:ascii="Calibri" w:hAnsi="Calibri" w:eastAsia="Calibri" w:cs="Calibri"/>
                <w:b w:val="0"/>
                <w:bCs w:val="0"/>
                <w:i w:val="0"/>
                <w:iCs w:val="0"/>
                <w:caps w:val="0"/>
                <w:smallCaps w:val="0"/>
                <w:noProof w:val="0"/>
                <w:sz w:val="22"/>
                <w:szCs w:val="22"/>
                <w:lang w:val="en-US"/>
              </w:rPr>
              <w:t>-Developed RESTful APIs for real-time data synchronization across patient records, therapy schedules, and clinical assessments.</w:t>
            </w:r>
          </w:p>
          <w:p w:rsidR="448F94FE" w:rsidP="2BB470C6" w:rsidRDefault="448F94FE" w14:paraId="76410DDE" w14:textId="2B5ABA11">
            <w:pPr>
              <w:pStyle w:val="Normal"/>
              <w:spacing w:before="240" w:beforeAutospacing="off" w:after="240" w:afterAutospacing="off" w:line="240" w:lineRule="auto"/>
              <w:rPr>
                <w:rFonts w:ascii="Calibri" w:hAnsi="Calibri" w:eastAsia="Calibri" w:cs="Calibri"/>
                <w:b w:val="0"/>
                <w:bCs w:val="0"/>
                <w:i w:val="0"/>
                <w:iCs w:val="0"/>
                <w:caps w:val="0"/>
                <w:smallCaps w:val="0"/>
                <w:noProof w:val="0"/>
                <w:sz w:val="22"/>
                <w:szCs w:val="22"/>
                <w:lang w:val="en-US"/>
              </w:rPr>
            </w:pPr>
            <w:r w:rsidRPr="2BB470C6" w:rsidR="448F94FE">
              <w:rPr>
                <w:rFonts w:ascii="Calibri" w:hAnsi="Calibri" w:eastAsia="Calibri" w:cs="Calibri"/>
                <w:b w:val="0"/>
                <w:bCs w:val="0"/>
                <w:i w:val="0"/>
                <w:iCs w:val="0"/>
                <w:caps w:val="0"/>
                <w:smallCaps w:val="0"/>
                <w:noProof w:val="0"/>
                <w:sz w:val="22"/>
                <w:szCs w:val="22"/>
                <w:lang w:val="en-US"/>
              </w:rPr>
              <w:t>-Integrated AI-powered development tools (Cursor, GitHub Copilot) to accelerate feature development and improve code quality.</w:t>
            </w:r>
          </w:p>
          <w:p w:rsidR="448F94FE" w:rsidP="2BB470C6" w:rsidRDefault="448F94FE" w14:paraId="72C54C4C" w14:textId="636282A2">
            <w:pPr>
              <w:pStyle w:val="Normal"/>
              <w:spacing w:before="240" w:beforeAutospacing="off" w:after="240" w:afterAutospacing="off" w:line="240" w:lineRule="auto"/>
              <w:rPr>
                <w:rFonts w:ascii="Calibri" w:hAnsi="Calibri" w:eastAsia="Calibri" w:cs="Calibri"/>
                <w:b w:val="0"/>
                <w:bCs w:val="0"/>
                <w:i w:val="0"/>
                <w:iCs w:val="0"/>
                <w:caps w:val="0"/>
                <w:smallCaps w:val="0"/>
                <w:noProof w:val="0"/>
                <w:sz w:val="22"/>
                <w:szCs w:val="22"/>
                <w:lang w:val="en-US"/>
              </w:rPr>
            </w:pPr>
            <w:r w:rsidRPr="2BB470C6" w:rsidR="448F94FE">
              <w:rPr>
                <w:rFonts w:ascii="Calibri" w:hAnsi="Calibri" w:eastAsia="Calibri" w:cs="Calibri"/>
                <w:b w:val="0"/>
                <w:bCs w:val="0"/>
                <w:i w:val="0"/>
                <w:iCs w:val="0"/>
                <w:caps w:val="0"/>
                <w:smallCaps w:val="0"/>
                <w:noProof w:val="0"/>
                <w:sz w:val="22"/>
                <w:szCs w:val="22"/>
                <w:lang w:val="en-US"/>
              </w:rPr>
              <w:t>-Established CI/CD pipeline for automated testing and deployment, ensuring minimal downtime for healthcare practitioners.</w:t>
            </w:r>
          </w:p>
          <w:p w:rsidR="448F94FE" w:rsidP="2BB470C6" w:rsidRDefault="448F94FE" w14:paraId="713C1EA6" w14:textId="7C016E8E">
            <w:pPr>
              <w:pStyle w:val="Normal"/>
              <w:spacing w:before="240" w:beforeAutospacing="off" w:after="240" w:afterAutospacing="off" w:line="240" w:lineRule="auto"/>
              <w:rPr>
                <w:rFonts w:ascii="Calibri" w:hAnsi="Calibri" w:eastAsia="Calibri" w:cs="Calibri"/>
                <w:b w:val="0"/>
                <w:bCs w:val="0"/>
                <w:i w:val="0"/>
                <w:iCs w:val="0"/>
                <w:caps w:val="0"/>
                <w:smallCaps w:val="0"/>
                <w:noProof w:val="0"/>
                <w:sz w:val="22"/>
                <w:szCs w:val="22"/>
                <w:lang w:val="en-US"/>
              </w:rPr>
            </w:pPr>
            <w:r w:rsidRPr="2BB470C6" w:rsidR="448F94FE">
              <w:rPr>
                <w:rFonts w:ascii="Calibri" w:hAnsi="Calibri" w:eastAsia="Calibri" w:cs="Calibri"/>
                <w:b w:val="0"/>
                <w:bCs w:val="0"/>
                <w:i w:val="0"/>
                <w:iCs w:val="0"/>
                <w:caps w:val="0"/>
                <w:smallCaps w:val="0"/>
                <w:noProof w:val="0"/>
                <w:sz w:val="22"/>
                <w:szCs w:val="22"/>
                <w:lang w:val="en-US"/>
              </w:rPr>
              <w:t>-Implemented role-based access control (RBAC) for data security, supporting different access levels for physicians, therapists, and administrators.</w:t>
            </w:r>
          </w:p>
        </w:tc>
      </w:tr>
      <w:tr w:rsidR="2BB470C6" w:rsidTr="2BB470C6" w14:paraId="276A441E">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B470C6" w:rsidP="2BB470C6" w:rsidRDefault="2BB470C6" w14:paraId="7AEBD31D" w14:textId="6712980F">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2BB470C6" w:rsidR="2BB470C6">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E1A305E" w:rsidP="2BB470C6" w:rsidRDefault="2E1A305E" w14:paraId="3FECAC5C" w14:textId="6BADE2D0">
            <w:pPr>
              <w:pStyle w:val="Normal"/>
              <w:spacing w:after="0" w:line="240" w:lineRule="auto"/>
            </w:pPr>
            <w:r w:rsidRPr="2BB470C6" w:rsidR="2E1A305E">
              <w:rPr>
                <w:rFonts w:ascii="Calibri" w:hAnsi="Calibri" w:eastAsia="Calibri" w:cs="Calibri"/>
                <w:b w:val="0"/>
                <w:bCs w:val="0"/>
                <w:i w:val="0"/>
                <w:iCs w:val="0"/>
                <w:noProof w:val="0"/>
                <w:sz w:val="22"/>
                <w:szCs w:val="22"/>
                <w:lang w:val="en-US"/>
              </w:rPr>
              <w:t>A comprehensive healthcare platform enabling physicians and therapists to manage patient records, track therapeutic interventions (PT, OT, SLP), monitor developmental progress, conduct evaluations, and manage discharge processes for children with autism and developmental differences.</w:t>
            </w:r>
          </w:p>
        </w:tc>
      </w:tr>
    </w:tbl>
    <w:p w:rsidR="2BB470C6" w:rsidP="2BB470C6" w:rsidRDefault="2BB470C6" w14:paraId="5AFAE8A5" w14:textId="15B607D5">
      <w:pPr>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p>
    <w:tbl>
      <w:tblPr>
        <w:tblStyle w:val="TableNormal"/>
        <w:tblW w:w="0" w:type="auto"/>
        <w:tblInd w:w="105" w:type="dxa"/>
        <w:tblBorders>
          <w:top w:val="single" w:sz="6"/>
          <w:left w:val="single" w:sz="6"/>
          <w:bottom w:val="single" w:sz="6"/>
          <w:right w:val="single" w:sz="6"/>
        </w:tblBorders>
        <w:tblLook w:val="04A0" w:firstRow="1" w:lastRow="0" w:firstColumn="1" w:lastColumn="0" w:noHBand="0" w:noVBand="1"/>
      </w:tblPr>
      <w:tblGrid>
        <w:gridCol w:w="3090"/>
        <w:gridCol w:w="6480"/>
      </w:tblGrid>
      <w:tr w:rsidR="35B67640" w:rsidTr="2BB470C6" w14:paraId="761110A8">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3B99A7A3" w14:textId="7609C14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35B67640" w:rsidR="35B67640">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2367D57E" w14:textId="70C6EBDF">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Lenova</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Target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Tool</w:t>
            </w:r>
            <w:r w:rsidRPr="35B67640" w:rsidR="6E18E8D4">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w:t>
            </w:r>
            <w:r w:rsidRPr="35B67640" w:rsidR="6E18E8D4">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Phase-3)</w:t>
            </w:r>
          </w:p>
        </w:tc>
      </w:tr>
      <w:tr w:rsidR="35B67640" w:rsidTr="2BB470C6" w14:paraId="1CB743F4">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57BCF159" w14:textId="1D9723D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35B67640" w:rsidR="35B67640">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F32A9BA" w:rsidP="2BB470C6" w:rsidRDefault="5F32A9BA" w14:paraId="68D896C0" w14:textId="20B73699">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noProof w:val="0"/>
                <w:color w:val="000000" w:themeColor="text1" w:themeTint="FF" w:themeShade="FF"/>
                <w:sz w:val="24"/>
                <w:szCs w:val="24"/>
                <w:lang w:val="en-US"/>
              </w:rPr>
            </w:pPr>
            <w:r w:rsidRPr="2BB470C6" w:rsidR="17066B8C">
              <w:rPr>
                <w:rFonts w:ascii="Calibri" w:hAnsi="Calibri" w:eastAsia="Calibri" w:cs="Calibri"/>
                <w:b w:val="0"/>
                <w:bCs w:val="0"/>
                <w:i w:val="0"/>
                <w:iCs w:val="0"/>
                <w:noProof w:val="0"/>
                <w:color w:val="000000" w:themeColor="text1" w:themeTint="FF" w:themeShade="FF"/>
                <w:sz w:val="24"/>
                <w:szCs w:val="24"/>
                <w:lang w:val="en-US"/>
              </w:rPr>
              <w:t>July</w:t>
            </w:r>
            <w:r w:rsidRPr="2BB470C6" w:rsidR="7383091A">
              <w:rPr>
                <w:rFonts w:ascii="Calibri" w:hAnsi="Calibri" w:eastAsia="Calibri" w:cs="Calibri"/>
                <w:b w:val="0"/>
                <w:bCs w:val="0"/>
                <w:i w:val="0"/>
                <w:iCs w:val="0"/>
                <w:noProof w:val="0"/>
                <w:color w:val="000000" w:themeColor="text1" w:themeTint="FF" w:themeShade="FF"/>
                <w:sz w:val="24"/>
                <w:szCs w:val="24"/>
                <w:lang w:val="en-US"/>
              </w:rPr>
              <w:t xml:space="preserve"> 202</w:t>
            </w:r>
            <w:r w:rsidRPr="2BB470C6" w:rsidR="701B2209">
              <w:rPr>
                <w:rFonts w:ascii="Calibri" w:hAnsi="Calibri" w:eastAsia="Calibri" w:cs="Calibri"/>
                <w:b w:val="0"/>
                <w:bCs w:val="0"/>
                <w:i w:val="0"/>
                <w:iCs w:val="0"/>
                <w:noProof w:val="0"/>
                <w:color w:val="000000" w:themeColor="text1" w:themeTint="FF" w:themeShade="FF"/>
                <w:sz w:val="24"/>
                <w:szCs w:val="24"/>
                <w:lang w:val="en-US"/>
              </w:rPr>
              <w:t>5</w:t>
            </w:r>
            <w:r w:rsidRPr="2BB470C6" w:rsidR="6F1E0F3F">
              <w:rPr>
                <w:rFonts w:ascii="Calibri" w:hAnsi="Calibri" w:eastAsia="Calibri" w:cs="Calibri"/>
                <w:b w:val="0"/>
                <w:bCs w:val="0"/>
                <w:i w:val="0"/>
                <w:iCs w:val="0"/>
                <w:noProof w:val="0"/>
                <w:color w:val="000000" w:themeColor="text1" w:themeTint="FF" w:themeShade="FF"/>
                <w:sz w:val="24"/>
                <w:szCs w:val="24"/>
                <w:lang w:val="en-US"/>
              </w:rPr>
              <w:t xml:space="preserve"> – Dec 2025</w:t>
            </w:r>
          </w:p>
        </w:tc>
      </w:tr>
      <w:tr w:rsidR="35B67640" w:rsidTr="2BB470C6" w14:paraId="2E5D585C">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1D0BD4C5" w14:textId="04C2220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35B67640" w:rsidR="35B67640">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38739C28" w14:textId="7A3C7F42">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Node JS, Nest JS, My SQL, VS Code,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ReactJs</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Redux, functional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component</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HTML, CSS, React UI framework, Bootstrap, Git, Yarn</w:t>
            </w:r>
          </w:p>
        </w:tc>
      </w:tr>
      <w:tr w:rsidR="35B67640" w:rsidTr="2BB470C6" w14:paraId="36E69E61">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620EA18F" w14:textId="4B4146B5">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35B67640" w:rsidR="35B67640">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35B67640" w:rsidP="35B67640" w:rsidRDefault="35B67640" w14:paraId="3FDA4131" w14:textId="1EBA528E">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05875044" w14:textId="57FCAAC0">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-Design and develop the overall architecture of the Lenovo Target Tool Application, ensuring scalability, maintainability, and security.</w:t>
            </w:r>
          </w:p>
          <w:p w:rsidR="35B67640" w:rsidP="35B67640" w:rsidRDefault="35B67640" w14:paraId="7DA015A1" w14:textId="03D86EEF">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-Collaborate with cross-functional teams, including product managers, UX/UI designers, and backend developers, to translate business requirements into technical specifications.</w:t>
            </w:r>
          </w:p>
          <w:p w:rsidR="35B67640" w:rsidP="35B67640" w:rsidRDefault="35B67640" w14:paraId="5F02BF6B" w14:textId="48A1D6BA">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-Handle the integration of customer data and geographical data, ensuring </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accurate</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 and efficient data processing and storage.</w:t>
            </w:r>
          </w:p>
          <w:p w:rsidR="35B67640" w:rsidP="35B67640" w:rsidRDefault="35B67640" w14:paraId="60607A32" w14:textId="1616481E">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Optimize</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 the application for maximum speed and scalability, </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identifying</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 and resolving performance bottlenecks.</w:t>
            </w:r>
          </w:p>
          <w:p w:rsidR="35B67640" w:rsidP="35B67640" w:rsidRDefault="35B67640" w14:paraId="6C06C51C" w14:textId="2FBB4BAC">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-Participate in code reviews, providing feedback to other developers to </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maintain</w:t>
            </w:r>
            <w:r w:rsidRPr="35B67640" w:rsidR="35B67640">
              <w:rPr>
                <w:rFonts w:ascii="Calibri" w:hAnsi="Calibri" w:eastAsia="Calibri" w:cs="Calibri" w:asciiTheme="minorAscii" w:hAnsiTheme="minorAscii" w:eastAsiaTheme="minorAscii" w:cstheme="minorAscii"/>
                <w:b w:val="0"/>
                <w:bCs w:val="0"/>
                <w:i w:val="0"/>
                <w:iCs w:val="0"/>
                <w:sz w:val="22"/>
                <w:szCs w:val="22"/>
                <w:lang w:val="en-US"/>
              </w:rPr>
              <w:t xml:space="preserve"> high coding standards.</w:t>
            </w:r>
          </w:p>
        </w:tc>
      </w:tr>
      <w:tr w:rsidR="35B67640" w:rsidTr="2BB470C6" w14:paraId="09D2B89F">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4395C979" w14:textId="6712980F">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35B67640" w:rsidR="35B67640">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5B67640" w:rsidP="35B67640" w:rsidRDefault="35B67640" w14:paraId="4C846834" w14:textId="52E41D2D">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The Lenovo Target Tool Application is designed to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assist</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in setting, tracking, and analyzing quarterly targets and achievements across various business segments. This application will enable Lenovo to strategically plan and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monitor</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their goals, ensuring alignment with their overall business </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objectives</w:t>
            </w:r>
            <w:r w:rsidRPr="35B67640" w:rsidR="35B67640">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for the upcoming quarter.</w:t>
            </w:r>
          </w:p>
        </w:tc>
      </w:tr>
    </w:tbl>
    <w:p w:rsidR="35B67640" w:rsidP="35B67640" w:rsidRDefault="35B67640" w14:paraId="3AC944F0" w14:textId="1EABA1FE">
      <w:pPr>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p>
    <w:tbl>
      <w:tblPr>
        <w:tblStyle w:val="TableNormal"/>
        <w:tblW w:w="0" w:type="auto"/>
        <w:tblInd w:w="105" w:type="dxa"/>
        <w:tblBorders>
          <w:top w:val="single" w:sz="6"/>
          <w:left w:val="single" w:sz="6"/>
          <w:bottom w:val="single" w:sz="6"/>
          <w:right w:val="single" w:sz="6"/>
        </w:tblBorders>
        <w:tblLook w:val="04A0" w:firstRow="1" w:lastRow="0" w:firstColumn="1" w:lastColumn="0" w:noHBand="0" w:noVBand="1"/>
      </w:tblPr>
      <w:tblGrid>
        <w:gridCol w:w="3090"/>
        <w:gridCol w:w="6480"/>
      </w:tblGrid>
      <w:tr w:rsidR="5AC98D68" w:rsidTr="35B67640" w14:paraId="516577F1">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C98D68" w:rsidP="5AC98D68" w:rsidRDefault="5AC98D68" w14:paraId="7384D832" w14:textId="5120014D">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C98D68" w:rsidR="5AC98D68">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0AAD0D80" w:rsidP="5AC98D68" w:rsidRDefault="0AAD0D80" w14:paraId="7D85C9CF" w14:textId="43123D6A">
            <w:pPr>
              <w:spacing w:after="0" w:line="240" w:lineRule="auto"/>
              <w:rPr>
                <w:rFonts w:ascii="Calibri" w:hAnsi="Calibri" w:eastAsia="Calibri" w:cs="Calibri"/>
                <w:noProof w:val="0"/>
                <w:sz w:val="22"/>
                <w:szCs w:val="22"/>
                <w:lang w:val="en-US"/>
              </w:rPr>
            </w:pPr>
            <w:r w:rsidRPr="5AC98D68" w:rsidR="0AAD0D80">
              <w:rPr>
                <w:rFonts w:ascii="Calibri" w:hAnsi="Calibri" w:eastAsia="Calibri" w:cs="Calibri"/>
                <w:noProof w:val="0"/>
                <w:sz w:val="22"/>
                <w:szCs w:val="22"/>
                <w:lang w:val="en-US"/>
              </w:rPr>
              <w:t xml:space="preserve">Data Chat Smart Data Query &amp; Visualization Assistant </w:t>
            </w:r>
            <w:r w:rsidRPr="5AC98D68" w:rsidR="5AC98D68">
              <w:rPr>
                <w:rFonts w:ascii="Calibri" w:hAnsi="Calibri" w:eastAsia="Calibri" w:cs="Calibri"/>
                <w:b w:val="1"/>
                <w:bCs w:val="1"/>
                <w:i w:val="0"/>
                <w:iCs w:val="0"/>
                <w:noProof w:val="0"/>
                <w:color w:val="000000" w:themeColor="text1" w:themeTint="FF" w:themeShade="FF"/>
                <w:sz w:val="22"/>
                <w:szCs w:val="22"/>
                <w:lang w:val="en-US"/>
              </w:rPr>
              <w:t>/Team Lead</w:t>
            </w:r>
          </w:p>
        </w:tc>
      </w:tr>
      <w:tr w:rsidR="5AC98D68" w:rsidTr="35B67640" w14:paraId="64482C63">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C98D68" w:rsidP="5AC98D68" w:rsidRDefault="5AC98D68" w14:paraId="0375D29F" w14:textId="1D9723D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C98D68" w:rsidR="5AC98D68">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BA917C7" w:rsidP="35B67640" w:rsidRDefault="2BA917C7" w14:paraId="427C9FA1" w14:textId="3F2523D8">
            <w:pPr>
              <w:spacing w:after="0" w:line="240" w:lineRule="auto"/>
              <w:rPr>
                <w:rFonts w:ascii="Calibri" w:hAnsi="Calibri" w:eastAsia="Calibri" w:cs="Calibri"/>
                <w:b w:val="0"/>
                <w:bCs w:val="0"/>
                <w:i w:val="0"/>
                <w:iCs w:val="0"/>
                <w:noProof w:val="0"/>
                <w:color w:val="000000" w:themeColor="text1" w:themeTint="FF" w:themeShade="FF"/>
                <w:sz w:val="24"/>
                <w:szCs w:val="24"/>
                <w:lang w:val="en-US"/>
              </w:rPr>
            </w:pPr>
            <w:r w:rsidRPr="35B67640" w:rsidR="3C283091">
              <w:rPr>
                <w:rFonts w:ascii="Calibri" w:hAnsi="Calibri" w:eastAsia="Calibri" w:cs="Calibri"/>
                <w:b w:val="0"/>
                <w:bCs w:val="0"/>
                <w:i w:val="0"/>
                <w:iCs w:val="0"/>
                <w:noProof w:val="0"/>
                <w:color w:val="000000" w:themeColor="text1" w:themeTint="FF" w:themeShade="FF"/>
                <w:sz w:val="24"/>
                <w:szCs w:val="24"/>
                <w:lang w:val="en-US"/>
              </w:rPr>
              <w:t>Ju</w:t>
            </w:r>
            <w:r w:rsidRPr="35B67640" w:rsidR="35E0FA58">
              <w:rPr>
                <w:rFonts w:ascii="Calibri" w:hAnsi="Calibri" w:eastAsia="Calibri" w:cs="Calibri"/>
                <w:b w:val="0"/>
                <w:bCs w:val="0"/>
                <w:i w:val="0"/>
                <w:iCs w:val="0"/>
                <w:noProof w:val="0"/>
                <w:color w:val="000000" w:themeColor="text1" w:themeTint="FF" w:themeShade="FF"/>
                <w:sz w:val="24"/>
                <w:szCs w:val="24"/>
                <w:lang w:val="en-US"/>
              </w:rPr>
              <w:t>ne</w:t>
            </w:r>
            <w:r w:rsidRPr="35B67640" w:rsidR="02A4F5BA">
              <w:rPr>
                <w:rFonts w:ascii="Calibri" w:hAnsi="Calibri" w:eastAsia="Calibri" w:cs="Calibri"/>
                <w:b w:val="0"/>
                <w:bCs w:val="0"/>
                <w:i w:val="0"/>
                <w:iCs w:val="0"/>
                <w:noProof w:val="0"/>
                <w:color w:val="000000" w:themeColor="text1" w:themeTint="FF" w:themeShade="FF"/>
                <w:sz w:val="24"/>
                <w:szCs w:val="24"/>
                <w:lang w:val="en-US"/>
              </w:rPr>
              <w:t xml:space="preserve"> 2025</w:t>
            </w:r>
            <w:r w:rsidRPr="35B67640" w:rsidR="03D0FEF4">
              <w:rPr>
                <w:rFonts w:ascii="Calibri" w:hAnsi="Calibri" w:eastAsia="Calibri" w:cs="Calibri"/>
                <w:b w:val="0"/>
                <w:bCs w:val="0"/>
                <w:i w:val="0"/>
                <w:iCs w:val="0"/>
                <w:noProof w:val="0"/>
                <w:color w:val="000000" w:themeColor="text1" w:themeTint="FF" w:themeShade="FF"/>
                <w:sz w:val="24"/>
                <w:szCs w:val="24"/>
                <w:lang w:val="en-US"/>
              </w:rPr>
              <w:t xml:space="preserve"> – </w:t>
            </w:r>
            <w:r w:rsidRPr="35B67640" w:rsidR="06B32610">
              <w:rPr>
                <w:rFonts w:ascii="Calibri" w:hAnsi="Calibri" w:eastAsia="Calibri" w:cs="Calibri"/>
                <w:b w:val="0"/>
                <w:bCs w:val="0"/>
                <w:i w:val="0"/>
                <w:iCs w:val="0"/>
                <w:noProof w:val="0"/>
                <w:color w:val="000000" w:themeColor="text1" w:themeTint="FF" w:themeShade="FF"/>
                <w:sz w:val="24"/>
                <w:szCs w:val="24"/>
                <w:lang w:val="en-US"/>
              </w:rPr>
              <w:t xml:space="preserve">July </w:t>
            </w:r>
            <w:r w:rsidRPr="35B67640" w:rsidR="03D0FEF4">
              <w:rPr>
                <w:rFonts w:ascii="Calibri" w:hAnsi="Calibri" w:eastAsia="Calibri" w:cs="Calibri"/>
                <w:b w:val="0"/>
                <w:bCs w:val="0"/>
                <w:i w:val="0"/>
                <w:iCs w:val="0"/>
                <w:noProof w:val="0"/>
                <w:color w:val="000000" w:themeColor="text1" w:themeTint="FF" w:themeShade="FF"/>
                <w:sz w:val="24"/>
                <w:szCs w:val="24"/>
                <w:lang w:val="en-US"/>
              </w:rPr>
              <w:t>2025</w:t>
            </w:r>
          </w:p>
        </w:tc>
      </w:tr>
      <w:tr w:rsidR="5AC98D68" w:rsidTr="35B67640" w14:paraId="75921271">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C98D68" w:rsidP="5AC98D68" w:rsidRDefault="5AC98D68" w14:paraId="132E202E" w14:textId="04C2220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C98D68" w:rsidR="5AC98D68">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6D9CE1B5" w:rsidP="5AC98D68" w:rsidRDefault="6D9CE1B5" w14:paraId="5FBFAF01" w14:textId="6DAE5850">
            <w:pPr>
              <w:spacing w:after="0" w:line="240" w:lineRule="auto"/>
            </w:pPr>
            <w:r w:rsidRPr="5AC98D68" w:rsidR="6D9CE1B5">
              <w:rPr>
                <w:rFonts w:ascii="Calibri" w:hAnsi="Calibri" w:eastAsia="Calibri" w:cs="Calibri"/>
                <w:noProof w:val="0"/>
                <w:sz w:val="22"/>
                <w:szCs w:val="22"/>
                <w:lang w:val="en-US"/>
              </w:rPr>
              <w:t>Vanilla JavaScript, Chart.js, SQLite (front-end), LLMs (Gemini 2.5,OpenRouter)</w:t>
            </w:r>
          </w:p>
        </w:tc>
      </w:tr>
      <w:tr w:rsidR="5AC98D68" w:rsidTr="35B67640" w14:paraId="62115984">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C98D68" w:rsidP="5AC98D68" w:rsidRDefault="5AC98D68" w14:paraId="1EA2795F" w14:textId="4B4146B5">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C98D68" w:rsidR="5AC98D68">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5AC98D68" w:rsidP="5AC98D68" w:rsidRDefault="5AC98D68" w14:paraId="12457530" w14:textId="1EBA528E">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A89510F" w:rsidP="5AC98D68" w:rsidRDefault="1A89510F" w14:paraId="69DDC614" w14:textId="4F0B9D78">
            <w:pPr>
              <w:pStyle w:val="ListParagraph"/>
              <w:numPr>
                <w:ilvl w:val="0"/>
                <w:numId w:val="53"/>
              </w:numPr>
              <w:spacing w:before="0" w:beforeAutospacing="off" w:after="0" w:afterAutospacing="off"/>
              <w:rPr>
                <w:noProof w:val="0"/>
                <w:sz w:val="22"/>
                <w:szCs w:val="22"/>
                <w:lang w:val="en-US"/>
              </w:rPr>
            </w:pPr>
            <w:r w:rsidRPr="5AC98D68" w:rsidR="1A89510F">
              <w:rPr>
                <w:noProof w:val="0"/>
                <w:sz w:val="22"/>
                <w:szCs w:val="22"/>
                <w:lang w:val="en-US"/>
              </w:rPr>
              <w:t xml:space="preserve">Led a </w:t>
            </w:r>
            <w:r w:rsidRPr="5AC98D68" w:rsidR="1A89510F">
              <w:rPr>
                <w:b w:val="1"/>
                <w:bCs w:val="1"/>
                <w:noProof w:val="0"/>
                <w:sz w:val="22"/>
                <w:szCs w:val="22"/>
                <w:lang w:val="en-US"/>
              </w:rPr>
              <w:t>4-member cross-functional team</w:t>
            </w:r>
            <w:r w:rsidRPr="5AC98D68" w:rsidR="1A89510F">
              <w:rPr>
                <w:noProof w:val="0"/>
                <w:sz w:val="22"/>
                <w:szCs w:val="22"/>
                <w:lang w:val="en-US"/>
              </w:rPr>
              <w:t xml:space="preserve"> in designing and delivering the full front-end experience using Vanilla JavaScript, jQuery, and Chart.js.</w:t>
            </w:r>
          </w:p>
          <w:p w:rsidR="1A89510F" w:rsidP="5AC98D68" w:rsidRDefault="1A89510F" w14:paraId="6F719A97" w14:textId="53D5DCB3">
            <w:pPr>
              <w:pStyle w:val="ListParagraph"/>
              <w:numPr>
                <w:ilvl w:val="0"/>
                <w:numId w:val="53"/>
              </w:numPr>
              <w:spacing w:before="240" w:beforeAutospacing="off" w:after="240" w:afterAutospacing="off"/>
              <w:rPr>
                <w:noProof w:val="0"/>
                <w:sz w:val="22"/>
                <w:szCs w:val="22"/>
                <w:lang w:val="en-US"/>
              </w:rPr>
            </w:pPr>
            <w:r w:rsidRPr="5AC98D68" w:rsidR="1A89510F">
              <w:rPr>
                <w:noProof w:val="0"/>
                <w:sz w:val="22"/>
                <w:szCs w:val="22"/>
                <w:lang w:val="en-US"/>
              </w:rPr>
              <w:t>Defined UI/UX architecture and coding standards, ensuring consistent design patterns and performance optimization across the application.</w:t>
            </w:r>
          </w:p>
          <w:p w:rsidR="1A89510F" w:rsidP="5AC98D68" w:rsidRDefault="1A89510F" w14:paraId="2B8B9156" w14:textId="53E45FB8">
            <w:pPr>
              <w:pStyle w:val="ListParagraph"/>
              <w:numPr>
                <w:ilvl w:val="0"/>
                <w:numId w:val="53"/>
              </w:numPr>
              <w:spacing w:before="240" w:beforeAutospacing="off" w:after="240" w:afterAutospacing="off"/>
              <w:rPr>
                <w:noProof w:val="0"/>
                <w:sz w:val="22"/>
                <w:szCs w:val="22"/>
                <w:lang w:val="en-US"/>
              </w:rPr>
            </w:pPr>
            <w:r w:rsidRPr="52F363EA" w:rsidR="1A4E2695">
              <w:rPr>
                <w:noProof w:val="0"/>
                <w:sz w:val="22"/>
                <w:szCs w:val="22"/>
                <w:lang w:val="en-US"/>
              </w:rPr>
              <w:t xml:space="preserve">Oversaw the integration of </w:t>
            </w:r>
            <w:r w:rsidRPr="52F363EA" w:rsidR="1A4E2695">
              <w:rPr>
                <w:noProof w:val="0"/>
                <w:sz w:val="22"/>
                <w:szCs w:val="22"/>
                <w:lang w:val="en-US"/>
              </w:rPr>
              <w:t>Web</w:t>
            </w:r>
            <w:r w:rsidRPr="52F363EA" w:rsidR="4DCD56B7">
              <w:rPr>
                <w:noProof w:val="0"/>
                <w:sz w:val="22"/>
                <w:szCs w:val="22"/>
                <w:lang w:val="en-US"/>
              </w:rPr>
              <w:t xml:space="preserve"> </w:t>
            </w:r>
            <w:r w:rsidRPr="52F363EA" w:rsidR="1A4E2695">
              <w:rPr>
                <w:noProof w:val="0"/>
                <w:sz w:val="22"/>
                <w:szCs w:val="22"/>
                <w:lang w:val="en-US"/>
              </w:rPr>
              <w:t>Assembly</w:t>
            </w:r>
            <w:r w:rsidRPr="52F363EA" w:rsidR="1A4E2695">
              <w:rPr>
                <w:noProof w:val="0"/>
                <w:sz w:val="22"/>
                <w:szCs w:val="22"/>
                <w:lang w:val="en-US"/>
              </w:rPr>
              <w:t>-based SQLite parsing for efficient in-browser database analysis.</w:t>
            </w:r>
          </w:p>
          <w:p w:rsidR="1A89510F" w:rsidP="5AC98D68" w:rsidRDefault="1A89510F" w14:paraId="6B4FB73C" w14:textId="556AFBF6">
            <w:pPr>
              <w:pStyle w:val="ListParagraph"/>
              <w:numPr>
                <w:ilvl w:val="0"/>
                <w:numId w:val="53"/>
              </w:numPr>
              <w:spacing w:before="240" w:beforeAutospacing="off" w:after="240" w:afterAutospacing="off"/>
              <w:rPr>
                <w:noProof w:val="0"/>
                <w:sz w:val="22"/>
                <w:szCs w:val="22"/>
                <w:lang w:val="en-US"/>
              </w:rPr>
            </w:pPr>
            <w:r w:rsidRPr="52F363EA" w:rsidR="1A4E2695">
              <w:rPr>
                <w:noProof w:val="0"/>
                <w:sz w:val="22"/>
                <w:szCs w:val="22"/>
                <w:lang w:val="en-US"/>
              </w:rPr>
              <w:t xml:space="preserve">Directed the embedding and optimization of lightweight LLMs (Gemini 2.5, </w:t>
            </w:r>
            <w:r w:rsidRPr="52F363EA" w:rsidR="1A4E2695">
              <w:rPr>
                <w:noProof w:val="0"/>
                <w:sz w:val="22"/>
                <w:szCs w:val="22"/>
                <w:lang w:val="en-US"/>
              </w:rPr>
              <w:t>Open</w:t>
            </w:r>
            <w:r w:rsidRPr="52F363EA" w:rsidR="76C11C51">
              <w:rPr>
                <w:noProof w:val="0"/>
                <w:sz w:val="22"/>
                <w:szCs w:val="22"/>
                <w:lang w:val="en-US"/>
              </w:rPr>
              <w:t xml:space="preserve"> </w:t>
            </w:r>
            <w:r w:rsidRPr="52F363EA" w:rsidR="1A4E2695">
              <w:rPr>
                <w:noProof w:val="0"/>
                <w:sz w:val="22"/>
                <w:szCs w:val="22"/>
                <w:lang w:val="en-US"/>
              </w:rPr>
              <w:t>Router</w:t>
            </w:r>
            <w:r w:rsidRPr="52F363EA" w:rsidR="1A4E2695">
              <w:rPr>
                <w:noProof w:val="0"/>
                <w:sz w:val="22"/>
                <w:szCs w:val="22"/>
                <w:lang w:val="en-US"/>
              </w:rPr>
              <w:t>) for natural language question processing and query generation.</w:t>
            </w:r>
          </w:p>
        </w:tc>
      </w:tr>
      <w:tr w:rsidR="5AC98D68" w:rsidTr="35B67640" w14:paraId="31F68EEF">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C98D68" w:rsidP="5AC98D68" w:rsidRDefault="5AC98D68" w14:paraId="608AC248" w14:textId="6712980F">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C98D68" w:rsidR="5AC98D68">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25FAC283" w:rsidP="5AC98D68" w:rsidRDefault="25FAC283" w14:paraId="3E1C1E70" w14:textId="08D167E4">
            <w:pPr>
              <w:spacing w:after="0" w:line="240" w:lineRule="auto"/>
            </w:pPr>
            <w:r w:rsidRPr="5AC98D68" w:rsidR="25FAC283">
              <w:rPr>
                <w:rFonts w:ascii="Calibri" w:hAnsi="Calibri" w:eastAsia="Calibri" w:cs="Calibri"/>
                <w:noProof w:val="0"/>
                <w:sz w:val="22"/>
                <w:szCs w:val="22"/>
                <w:lang w:val="en-US"/>
              </w:rPr>
              <w:t>Data Chat is a fully front-end, interactive data query tool that allows users to explore datasets, generate SQLite queries, and visualize insights using natural language without writing code. Users can upload CSV or SQLite files, interact with smart question suggestions, and view real-time previews and visualizations powered by browser-executed LLMs.</w:t>
            </w:r>
          </w:p>
        </w:tc>
      </w:tr>
    </w:tbl>
    <w:p w:rsidR="5AC98D68" w:rsidP="5AC98D68" w:rsidRDefault="5AC98D68" w14:paraId="3AA64AD4" w14:textId="0E9A7902">
      <w:pPr>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p>
    <w:tbl>
      <w:tblPr>
        <w:tblStyle w:val="TableNormal"/>
        <w:tblW w:w="0" w:type="auto"/>
        <w:tblInd w:w="105" w:type="dxa"/>
        <w:tblBorders>
          <w:top w:val="single" w:sz="6"/>
          <w:left w:val="single" w:sz="6"/>
          <w:bottom w:val="single" w:sz="6"/>
          <w:right w:val="single" w:sz="6"/>
        </w:tblBorders>
        <w:tblLook w:val="04A0" w:firstRow="1" w:lastRow="0" w:firstColumn="1" w:lastColumn="0" w:noHBand="0" w:noVBand="1"/>
      </w:tblPr>
      <w:tblGrid>
        <w:gridCol w:w="3090"/>
        <w:gridCol w:w="6480"/>
      </w:tblGrid>
      <w:tr w:rsidR="4DE312A0" w:rsidTr="1ACE731B" w14:paraId="1EDE168D">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64FA04B2" w14:textId="1592C167">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 xml:space="preserve"> 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1A64C8A" w:rsidP="4DE312A0" w:rsidRDefault="31A64C8A" w14:paraId="7EA5ACF4" w14:textId="0B23C57E">
            <w:pPr>
              <w:spacing w:after="0" w:line="240" w:lineRule="auto"/>
              <w:rPr>
                <w:rFonts w:ascii="Calibri" w:hAnsi="Calibri" w:eastAsia="Calibri" w:cs="Calibri"/>
                <w:noProof w:val="0"/>
                <w:sz w:val="22"/>
                <w:szCs w:val="22"/>
                <w:lang w:val="en-US"/>
              </w:rPr>
            </w:pPr>
            <w:r w:rsidRPr="4DE312A0" w:rsidR="31A64C8A">
              <w:rPr>
                <w:rFonts w:ascii="Calibri" w:hAnsi="Calibri" w:eastAsia="Calibri" w:cs="Calibri"/>
                <w:b w:val="1"/>
                <w:bCs w:val="1"/>
                <w:i w:val="0"/>
                <w:iCs w:val="0"/>
                <w:noProof w:val="0"/>
                <w:color w:val="000000" w:themeColor="text1" w:themeTint="FF" w:themeShade="FF"/>
                <w:sz w:val="22"/>
                <w:szCs w:val="22"/>
                <w:lang w:val="en-US"/>
              </w:rPr>
              <w:t>Brand/Team Lead</w:t>
            </w:r>
          </w:p>
        </w:tc>
      </w:tr>
      <w:tr w:rsidR="4DE312A0" w:rsidTr="1ACE731B" w14:paraId="7DF2CC59">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7F263AA1" w14:textId="1D9723D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8DE49DD" w:rsidP="4DE312A0" w:rsidRDefault="38DE49DD" w14:paraId="35B7ADEF" w14:textId="7B5EF0C1">
            <w:pPr>
              <w:spacing w:after="0" w:line="240" w:lineRule="auto"/>
              <w:rPr>
                <w:rFonts w:ascii="Calibri" w:hAnsi="Calibri" w:eastAsia="Calibri" w:cs="Calibri"/>
                <w:noProof w:val="0"/>
                <w:sz w:val="24"/>
                <w:szCs w:val="24"/>
                <w:lang w:val="en-US"/>
              </w:rPr>
            </w:pPr>
            <w:r w:rsidRPr="52F363EA" w:rsidR="38DE49DD">
              <w:rPr>
                <w:rFonts w:ascii="Calibri" w:hAnsi="Calibri" w:eastAsia="Calibri" w:cs="Calibri"/>
                <w:b w:val="0"/>
                <w:bCs w:val="0"/>
                <w:i w:val="0"/>
                <w:iCs w:val="0"/>
                <w:noProof w:val="0"/>
                <w:color w:val="000000" w:themeColor="text1" w:themeTint="FF" w:themeShade="FF"/>
                <w:sz w:val="24"/>
                <w:szCs w:val="24"/>
                <w:lang w:val="en-US"/>
              </w:rPr>
              <w:t xml:space="preserve">February 2025 - </w:t>
            </w:r>
            <w:r w:rsidRPr="52F363EA" w:rsidR="5CADC56F">
              <w:rPr>
                <w:rFonts w:ascii="Calibri" w:hAnsi="Calibri" w:eastAsia="Calibri" w:cs="Calibri"/>
                <w:b w:val="0"/>
                <w:bCs w:val="0"/>
                <w:i w:val="0"/>
                <w:iCs w:val="0"/>
                <w:noProof w:val="0"/>
                <w:color w:val="000000" w:themeColor="text1" w:themeTint="FF" w:themeShade="FF"/>
                <w:sz w:val="24"/>
                <w:szCs w:val="24"/>
                <w:lang w:val="en-US"/>
              </w:rPr>
              <w:t>June 2025</w:t>
            </w:r>
          </w:p>
        </w:tc>
      </w:tr>
      <w:tr w:rsidR="4DE312A0" w:rsidTr="1ACE731B" w14:paraId="3FD6ECC2">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54353E9F" w14:textId="04C2220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66F1DAF5" w:rsidP="1ACE731B" w:rsidRDefault="66F1DAF5" w14:paraId="6C7AB33A" w14:textId="5539862B">
            <w:pPr>
              <w:pStyle w:val="Normal"/>
              <w:spacing w:after="0"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1ACE731B" w:rsidR="66F1DAF5">
              <w:rPr>
                <w:rFonts w:ascii="Calibri" w:hAnsi="Calibri" w:eastAsia="Calibri" w:cs="Calibri"/>
                <w:b w:val="0"/>
                <w:bCs w:val="0"/>
                <w:i w:val="0"/>
                <w:iCs w:val="0"/>
                <w:noProof w:val="0"/>
                <w:color w:val="000000" w:themeColor="text1" w:themeTint="FF" w:themeShade="FF"/>
                <w:sz w:val="22"/>
                <w:szCs w:val="22"/>
                <w:lang w:val="en-US"/>
              </w:rPr>
              <w:t>ReactJs</w:t>
            </w:r>
            <w:r w:rsidRPr="1ACE731B" w:rsidR="66F1DAF5">
              <w:rPr>
                <w:rFonts w:ascii="Calibri" w:hAnsi="Calibri" w:eastAsia="Calibri" w:cs="Calibri"/>
                <w:b w:val="0"/>
                <w:bCs w:val="0"/>
                <w:i w:val="0"/>
                <w:iCs w:val="0"/>
                <w:noProof w:val="0"/>
                <w:color w:val="000000" w:themeColor="text1" w:themeTint="FF" w:themeShade="FF"/>
                <w:sz w:val="22"/>
                <w:szCs w:val="22"/>
                <w:lang w:val="en-US"/>
              </w:rPr>
              <w:t xml:space="preserve">, Redux-Toolkit, functional </w:t>
            </w:r>
            <w:r w:rsidRPr="1ACE731B" w:rsidR="66F1DAF5">
              <w:rPr>
                <w:rFonts w:ascii="Calibri" w:hAnsi="Calibri" w:eastAsia="Calibri" w:cs="Calibri"/>
                <w:b w:val="0"/>
                <w:bCs w:val="0"/>
                <w:i w:val="0"/>
                <w:iCs w:val="0"/>
                <w:noProof w:val="0"/>
                <w:color w:val="000000" w:themeColor="text1" w:themeTint="FF" w:themeShade="FF"/>
                <w:sz w:val="22"/>
                <w:szCs w:val="22"/>
                <w:lang w:val="en-US"/>
              </w:rPr>
              <w:t>component</w:t>
            </w:r>
            <w:r w:rsidRPr="1ACE731B" w:rsidR="66F1DAF5">
              <w:rPr>
                <w:rFonts w:ascii="Calibri" w:hAnsi="Calibri" w:eastAsia="Calibri" w:cs="Calibri"/>
                <w:b w:val="0"/>
                <w:bCs w:val="0"/>
                <w:i w:val="0"/>
                <w:iCs w:val="0"/>
                <w:noProof w:val="0"/>
                <w:color w:val="000000" w:themeColor="text1" w:themeTint="FF" w:themeShade="FF"/>
                <w:sz w:val="22"/>
                <w:szCs w:val="22"/>
                <w:lang w:val="en-US"/>
              </w:rPr>
              <w:t>, HTML, CSS, React UI framework, MUI, GitLab, Jenkins, Azure, Yarn</w:t>
            </w:r>
            <w:r w:rsidRPr="1ACE731B" w:rsidR="1A022F01">
              <w:rPr>
                <w:rFonts w:ascii="Calibri" w:hAnsi="Calibri" w:eastAsia="Calibri" w:cs="Calibri"/>
                <w:b w:val="0"/>
                <w:bCs w:val="0"/>
                <w:i w:val="0"/>
                <w:iCs w:val="0"/>
                <w:noProof w:val="0"/>
                <w:color w:val="000000" w:themeColor="text1" w:themeTint="FF" w:themeShade="FF"/>
                <w:sz w:val="22"/>
                <w:szCs w:val="22"/>
                <w:lang w:val="en-US"/>
              </w:rPr>
              <w:t>,</w:t>
            </w:r>
            <w:r w:rsidRPr="1ACE731B" w:rsidR="1A022F0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Node JS, Nest JS, My SQL</w:t>
            </w:r>
          </w:p>
        </w:tc>
      </w:tr>
      <w:tr w:rsidR="4DE312A0" w:rsidTr="1ACE731B" w14:paraId="594B705B">
        <w:trPr>
          <w:trHeight w:val="246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5EDD56E7" w14:textId="4B4146B5">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4DE312A0" w:rsidP="4DE312A0" w:rsidRDefault="4DE312A0" w14:paraId="2859E9C7" w14:textId="1EBA528E">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0E50D61A" w:rsidP="4DE312A0" w:rsidRDefault="0E50D61A" w14:paraId="2E28DD8B" w14:textId="6E957F96">
            <w:pPr>
              <w:pStyle w:val="ListParagraph"/>
              <w:numPr>
                <w:ilvl w:val="0"/>
                <w:numId w:val="53"/>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4DE312A0" w:rsidR="0E50D61A">
              <w:rPr>
                <w:rFonts w:ascii="Calibri" w:hAnsi="Calibri" w:eastAsia="Calibri" w:cs="Calibri"/>
                <w:b w:val="0"/>
                <w:bCs w:val="0"/>
                <w:i w:val="0"/>
                <w:iCs w:val="0"/>
                <w:noProof w:val="0"/>
                <w:color w:val="000000" w:themeColor="text1" w:themeTint="FF" w:themeShade="FF"/>
                <w:sz w:val="22"/>
                <w:szCs w:val="22"/>
                <w:lang w:val="en-US"/>
              </w:rPr>
              <w:t>Led the front-end development team, architecting scalable React applications with efficient state management.</w:t>
            </w:r>
          </w:p>
          <w:p w:rsidR="0E50D61A" w:rsidP="4DE312A0" w:rsidRDefault="0E50D61A" w14:paraId="28864215" w14:textId="5E44BF74">
            <w:pPr>
              <w:pStyle w:val="ListParagraph"/>
              <w:numPr>
                <w:ilvl w:val="0"/>
                <w:numId w:val="53"/>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4DE312A0" w:rsidR="0E50D61A">
              <w:rPr>
                <w:rFonts w:ascii="Calibri" w:hAnsi="Calibri" w:eastAsia="Calibri" w:cs="Calibri"/>
                <w:b w:val="0"/>
                <w:bCs w:val="0"/>
                <w:i w:val="0"/>
                <w:iCs w:val="0"/>
                <w:noProof w:val="0"/>
                <w:color w:val="000000" w:themeColor="text1" w:themeTint="FF" w:themeShade="FF"/>
                <w:sz w:val="22"/>
                <w:szCs w:val="22"/>
                <w:lang w:val="en-US"/>
              </w:rPr>
              <w:t>Designed and implemented dynamic UI components to visualize brand health insights generated by LLMs.</w:t>
            </w:r>
          </w:p>
          <w:p w:rsidR="0E50D61A" w:rsidP="4DE312A0" w:rsidRDefault="0E50D61A" w14:paraId="40C61AA7" w14:textId="23B7F9B5">
            <w:pPr>
              <w:pStyle w:val="ListParagraph"/>
              <w:numPr>
                <w:ilvl w:val="0"/>
                <w:numId w:val="53"/>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4DE312A0" w:rsidR="0E50D61A">
              <w:rPr>
                <w:rFonts w:ascii="Calibri" w:hAnsi="Calibri" w:eastAsia="Calibri" w:cs="Calibri"/>
                <w:b w:val="0"/>
                <w:bCs w:val="0"/>
                <w:i w:val="0"/>
                <w:iCs w:val="0"/>
                <w:noProof w:val="0"/>
                <w:color w:val="000000" w:themeColor="text1" w:themeTint="FF" w:themeShade="FF"/>
                <w:sz w:val="22"/>
                <w:szCs w:val="22"/>
                <w:lang w:val="en-US"/>
              </w:rPr>
              <w:t>Integrated Excel-based data uploads and custom API connections for seamless data ingestion.</w:t>
            </w:r>
          </w:p>
          <w:p w:rsidR="0E50D61A" w:rsidP="4DE312A0" w:rsidRDefault="0E50D61A" w14:paraId="04063F33" w14:textId="60BEE0D1">
            <w:pPr>
              <w:pStyle w:val="ListParagraph"/>
              <w:numPr>
                <w:ilvl w:val="0"/>
                <w:numId w:val="53"/>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4DE312A0" w:rsidR="0E50D61A">
              <w:rPr>
                <w:rFonts w:ascii="Calibri" w:hAnsi="Calibri" w:eastAsia="Calibri" w:cs="Calibri"/>
                <w:b w:val="0"/>
                <w:bCs w:val="0"/>
                <w:i w:val="0"/>
                <w:iCs w:val="0"/>
                <w:noProof w:val="0"/>
                <w:color w:val="000000" w:themeColor="text1" w:themeTint="FF" w:themeShade="FF"/>
                <w:sz w:val="22"/>
                <w:szCs w:val="22"/>
                <w:lang w:val="en-US"/>
              </w:rPr>
              <w:t>Optimized performance and accessibility to ensure a smooth user experience across diverse business domains.</w:t>
            </w:r>
          </w:p>
          <w:p w:rsidR="0E50D61A" w:rsidP="4DE312A0" w:rsidRDefault="0E50D61A" w14:paraId="35075296" w14:textId="44FC4919">
            <w:pPr>
              <w:pStyle w:val="ListParagraph"/>
              <w:numPr>
                <w:ilvl w:val="0"/>
                <w:numId w:val="53"/>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4DE312A0" w:rsidR="0E50D61A">
              <w:rPr>
                <w:rFonts w:ascii="Calibri" w:hAnsi="Calibri" w:eastAsia="Calibri" w:cs="Calibri"/>
                <w:b w:val="0"/>
                <w:bCs w:val="0"/>
                <w:i w:val="0"/>
                <w:iCs w:val="0"/>
                <w:noProof w:val="0"/>
                <w:color w:val="000000" w:themeColor="text1" w:themeTint="FF" w:themeShade="FF"/>
                <w:sz w:val="22"/>
                <w:szCs w:val="22"/>
                <w:lang w:val="en-US"/>
              </w:rPr>
              <w:t xml:space="preserve">Collaborated with cross-functional teams to align development with business </w:t>
            </w:r>
            <w:r w:rsidRPr="4DE312A0" w:rsidR="0E50D61A">
              <w:rPr>
                <w:rFonts w:ascii="Calibri" w:hAnsi="Calibri" w:eastAsia="Calibri" w:cs="Calibri"/>
                <w:b w:val="0"/>
                <w:bCs w:val="0"/>
                <w:i w:val="0"/>
                <w:iCs w:val="0"/>
                <w:noProof w:val="0"/>
                <w:color w:val="000000" w:themeColor="text1" w:themeTint="FF" w:themeShade="FF"/>
                <w:sz w:val="22"/>
                <w:szCs w:val="22"/>
                <w:lang w:val="en-US"/>
              </w:rPr>
              <w:t>objectives</w:t>
            </w:r>
            <w:r w:rsidRPr="4DE312A0" w:rsidR="0E50D61A">
              <w:rPr>
                <w:rFonts w:ascii="Calibri" w:hAnsi="Calibri" w:eastAsia="Calibri" w:cs="Calibri"/>
                <w:b w:val="0"/>
                <w:bCs w:val="0"/>
                <w:i w:val="0"/>
                <w:iCs w:val="0"/>
                <w:noProof w:val="0"/>
                <w:color w:val="000000" w:themeColor="text1" w:themeTint="FF" w:themeShade="FF"/>
                <w:sz w:val="22"/>
                <w:szCs w:val="22"/>
                <w:lang w:val="en-US"/>
              </w:rPr>
              <w:t xml:space="preserve"> and technical feasibility.</w:t>
            </w:r>
          </w:p>
        </w:tc>
      </w:tr>
      <w:tr w:rsidR="4DE312A0" w:rsidTr="1ACE731B" w14:paraId="56C09E5B">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6F2CF294" w14:textId="6712980F">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63613A2C" w:rsidP="4DE312A0" w:rsidRDefault="63613A2C" w14:paraId="6AD0DCD5" w14:textId="0B44273F">
            <w:pPr>
              <w:spacing w:after="0" w:line="240" w:lineRule="auto"/>
              <w:rPr>
                <w:rFonts w:ascii="Calibri" w:hAnsi="Calibri" w:eastAsia="Calibri" w:cs="Calibri"/>
                <w:noProof w:val="0"/>
                <w:sz w:val="22"/>
                <w:szCs w:val="22"/>
                <w:lang w:val="en-US"/>
              </w:rPr>
            </w:pPr>
            <w:r w:rsidRPr="4DE312A0" w:rsidR="63613A2C">
              <w:rPr>
                <w:rFonts w:ascii="Calibri" w:hAnsi="Calibri" w:eastAsia="Calibri" w:cs="Calibri"/>
                <w:b w:val="0"/>
                <w:bCs w:val="0"/>
                <w:i w:val="0"/>
                <w:iCs w:val="0"/>
                <w:noProof w:val="0"/>
                <w:color w:val="000000" w:themeColor="text1" w:themeTint="FF" w:themeShade="FF"/>
                <w:sz w:val="22"/>
                <w:szCs w:val="22"/>
                <w:lang w:val="en-US"/>
              </w:rPr>
              <w:t>Brand + aims at offering comprehensive brand health management, by leveraging large language models (LLMs) to automatically generate actionable insights from user-provided data. Along with excel based data upload, tool will enable custom connections with various external data sources and applications with an intent of provisioning Tailored insights for specific business domains</w:t>
            </w:r>
          </w:p>
        </w:tc>
      </w:tr>
    </w:tbl>
    <w:p w:rsidR="4DE312A0" w:rsidP="4DE312A0" w:rsidRDefault="4DE312A0" w14:paraId="0DF36CB5" w14:textId="24F589A9">
      <w:pPr>
        <w:pStyle w:val="Normal"/>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70C0"/>
          <w:sz w:val="24"/>
          <w:szCs w:val="24"/>
          <w:lang w:val="en-US"/>
        </w:rPr>
      </w:pPr>
    </w:p>
    <w:tbl>
      <w:tblPr>
        <w:tblStyle w:val="TableNormal"/>
        <w:tblW w:w="0" w:type="auto"/>
        <w:tblInd w:w="105" w:type="dxa"/>
        <w:tblBorders>
          <w:top w:val="single" w:sz="6"/>
          <w:left w:val="single" w:sz="6"/>
          <w:bottom w:val="single" w:sz="6"/>
          <w:right w:val="single" w:sz="6"/>
        </w:tblBorders>
        <w:tblLook w:val="04A0" w:firstRow="1" w:lastRow="0" w:firstColumn="1" w:lastColumn="0" w:noHBand="0" w:noVBand="1"/>
      </w:tblPr>
      <w:tblGrid>
        <w:gridCol w:w="3090"/>
        <w:gridCol w:w="6495"/>
      </w:tblGrid>
      <w:tr w:rsidR="4DE312A0" w:rsidTr="1ACE731B" w14:paraId="43AC371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24B4774C" w14:textId="0A946D41">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8ED5A4A" w:rsidP="4DE312A0" w:rsidRDefault="18ED5A4A" w14:paraId="0A2E1556" w14:textId="551E1706">
            <w:pPr>
              <w:spacing w:after="0" w:line="240" w:lineRule="auto"/>
              <w:rPr>
                <w:rFonts w:ascii="Calibri" w:hAnsi="Calibri" w:eastAsia="Calibri" w:cs="Calibri"/>
                <w:noProof w:val="0"/>
                <w:sz w:val="22"/>
                <w:szCs w:val="22"/>
                <w:lang w:val="en-US"/>
              </w:rPr>
            </w:pPr>
            <w:r w:rsidRPr="4DE312A0" w:rsidR="18ED5A4A">
              <w:rPr>
                <w:rFonts w:ascii="Calibri" w:hAnsi="Calibri" w:eastAsia="Calibri" w:cs="Calibri"/>
                <w:b w:val="1"/>
                <w:bCs w:val="1"/>
                <w:i w:val="0"/>
                <w:iCs w:val="0"/>
                <w:noProof w:val="0"/>
                <w:color w:val="000000" w:themeColor="text1" w:themeTint="FF" w:themeShade="FF"/>
                <w:sz w:val="22"/>
                <w:szCs w:val="22"/>
                <w:lang w:val="en-US"/>
              </w:rPr>
              <w:t>MMM Tool/Team Lead</w:t>
            </w:r>
          </w:p>
        </w:tc>
      </w:tr>
      <w:tr w:rsidR="4DE312A0" w:rsidTr="1ACE731B" w14:paraId="099857FB">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25442C65" w14:textId="6CD36399">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5DE9A4C" w:rsidP="4DE312A0" w:rsidRDefault="15DE9A4C" w14:paraId="70523EAA" w14:textId="6E412A42">
            <w:pPr>
              <w:spacing w:after="0" w:line="240" w:lineRule="auto"/>
              <w:rPr>
                <w:rFonts w:ascii="Calibri" w:hAnsi="Calibri" w:eastAsia="Calibri" w:cs="Calibri"/>
                <w:noProof w:val="0"/>
                <w:sz w:val="24"/>
                <w:szCs w:val="24"/>
                <w:lang w:val="en-US"/>
              </w:rPr>
            </w:pPr>
            <w:r w:rsidRPr="4DE312A0" w:rsidR="15DE9A4C">
              <w:rPr>
                <w:rFonts w:ascii="Calibri" w:hAnsi="Calibri" w:eastAsia="Calibri" w:cs="Calibri"/>
                <w:b w:val="0"/>
                <w:bCs w:val="0"/>
                <w:i w:val="0"/>
                <w:iCs w:val="0"/>
                <w:noProof w:val="0"/>
                <w:color w:val="000000" w:themeColor="text1" w:themeTint="FF" w:themeShade="FF"/>
                <w:sz w:val="24"/>
                <w:szCs w:val="24"/>
                <w:lang w:val="en-US"/>
              </w:rPr>
              <w:t>November 2024 - February 2025</w:t>
            </w:r>
          </w:p>
        </w:tc>
      </w:tr>
      <w:tr w:rsidR="4DE312A0" w:rsidTr="1ACE731B" w14:paraId="430B5D45">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779E3A83" w14:textId="593C1FB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F6EDC19" w:rsidP="1ACE731B" w:rsidRDefault="1F6EDC19" w14:paraId="7A2F1C21" w14:textId="327F57F8">
            <w:pPr>
              <w:pStyle w:val="Normal"/>
              <w:spacing w:after="0"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1ACE731B" w:rsidR="1F6EDC19">
              <w:rPr>
                <w:rFonts w:ascii="Calibri" w:hAnsi="Calibri" w:eastAsia="Calibri" w:cs="Calibri"/>
                <w:b w:val="0"/>
                <w:bCs w:val="0"/>
                <w:i w:val="0"/>
                <w:iCs w:val="0"/>
                <w:noProof w:val="0"/>
                <w:color w:val="000000" w:themeColor="text1" w:themeTint="FF" w:themeShade="FF"/>
                <w:sz w:val="22"/>
                <w:szCs w:val="22"/>
                <w:lang w:val="en-US"/>
              </w:rPr>
              <w:t>ReactJs</w:t>
            </w:r>
            <w:r w:rsidRPr="1ACE731B" w:rsidR="1F6EDC19">
              <w:rPr>
                <w:rFonts w:ascii="Calibri" w:hAnsi="Calibri" w:eastAsia="Calibri" w:cs="Calibri"/>
                <w:b w:val="0"/>
                <w:bCs w:val="0"/>
                <w:i w:val="0"/>
                <w:iCs w:val="0"/>
                <w:noProof w:val="0"/>
                <w:color w:val="000000" w:themeColor="text1" w:themeTint="FF" w:themeShade="FF"/>
                <w:sz w:val="22"/>
                <w:szCs w:val="22"/>
                <w:lang w:val="en-US"/>
              </w:rPr>
              <w:t xml:space="preserve">, Redux-Toolkit, functional </w:t>
            </w:r>
            <w:r w:rsidRPr="1ACE731B" w:rsidR="1F6EDC19">
              <w:rPr>
                <w:rFonts w:ascii="Calibri" w:hAnsi="Calibri" w:eastAsia="Calibri" w:cs="Calibri"/>
                <w:b w:val="0"/>
                <w:bCs w:val="0"/>
                <w:i w:val="0"/>
                <w:iCs w:val="0"/>
                <w:noProof w:val="0"/>
                <w:color w:val="000000" w:themeColor="text1" w:themeTint="FF" w:themeShade="FF"/>
                <w:sz w:val="22"/>
                <w:szCs w:val="22"/>
                <w:lang w:val="en-US"/>
              </w:rPr>
              <w:t>component</w:t>
            </w:r>
            <w:r w:rsidRPr="1ACE731B" w:rsidR="1F6EDC19">
              <w:rPr>
                <w:rFonts w:ascii="Calibri" w:hAnsi="Calibri" w:eastAsia="Calibri" w:cs="Calibri"/>
                <w:b w:val="0"/>
                <w:bCs w:val="0"/>
                <w:i w:val="0"/>
                <w:iCs w:val="0"/>
                <w:noProof w:val="0"/>
                <w:color w:val="000000" w:themeColor="text1" w:themeTint="FF" w:themeShade="FF"/>
                <w:sz w:val="22"/>
                <w:szCs w:val="22"/>
                <w:lang w:val="en-US"/>
              </w:rPr>
              <w:t>, Typescript, HTML, CSS, React UI framework, MUI, GitLab, Jenkins, Azure, Yarn</w:t>
            </w:r>
            <w:r w:rsidRPr="1ACE731B" w:rsidR="3FB79559">
              <w:rPr>
                <w:rFonts w:ascii="Calibri" w:hAnsi="Calibri" w:eastAsia="Calibri" w:cs="Calibri"/>
                <w:b w:val="0"/>
                <w:bCs w:val="0"/>
                <w:i w:val="0"/>
                <w:iCs w:val="0"/>
                <w:noProof w:val="0"/>
                <w:color w:val="000000" w:themeColor="text1" w:themeTint="FF" w:themeShade="FF"/>
                <w:sz w:val="22"/>
                <w:szCs w:val="22"/>
                <w:lang w:val="en-US"/>
              </w:rPr>
              <w:t>,</w:t>
            </w:r>
            <w:r w:rsidRPr="1ACE731B" w:rsidR="3FB79559">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Node JS, Nest JS, My SQL</w:t>
            </w:r>
          </w:p>
        </w:tc>
      </w:tr>
      <w:tr w:rsidR="4DE312A0" w:rsidTr="1ACE731B" w14:paraId="4B058276">
        <w:trPr>
          <w:trHeight w:val="3075"/>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17BA62B3" w14:textId="17B0E748">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4DE312A0" w:rsidP="4DE312A0" w:rsidRDefault="4DE312A0" w14:paraId="7BDC579E" w14:textId="2E87B055">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8AE43F2" w:rsidP="4DE312A0" w:rsidRDefault="58AE43F2" w14:paraId="5D00193F" w14:textId="2EAD3A15">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 xml:space="preserve">Developed a marketing budget allocation tool integrating ML for spend optimization. </w:t>
            </w:r>
          </w:p>
          <w:p w:rsidR="58AE43F2" w:rsidP="4DE312A0" w:rsidRDefault="58AE43F2" w14:paraId="55AC6259" w14:textId="2531E40F">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 xml:space="preserve">Built a scenario planning feature to evaluate acquisition and order maximization. </w:t>
            </w:r>
          </w:p>
          <w:p w:rsidR="58AE43F2" w:rsidP="4DE312A0" w:rsidRDefault="58AE43F2" w14:paraId="3147FABF" w14:textId="6962DEE8">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 xml:space="preserve">Designed interactive dashboards for historical performance insights and KPI tracking. </w:t>
            </w:r>
          </w:p>
          <w:p w:rsidR="58AE43F2" w:rsidP="4DE312A0" w:rsidRDefault="58AE43F2" w14:paraId="4FB088AF" w14:textId="3975F49B">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Implemented scalable APIs and backend services to support data processing.</w:t>
            </w:r>
          </w:p>
          <w:p w:rsidR="58AE43F2" w:rsidP="4DE312A0" w:rsidRDefault="58AE43F2" w14:paraId="212886D4" w14:textId="586346A0">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 xml:space="preserve"> Collaborated with Data Science teams to refine ML-driven budget recommendations. </w:t>
            </w:r>
          </w:p>
          <w:p w:rsidR="58AE43F2" w:rsidP="4DE312A0" w:rsidRDefault="58AE43F2" w14:paraId="68935575" w14:textId="5198FE5B">
            <w:pPr>
              <w:pStyle w:val="ListParagraph"/>
              <w:numPr>
                <w:ilvl w:val="0"/>
                <w:numId w:val="54"/>
              </w:numPr>
              <w:spacing w:before="240" w:beforeAutospacing="off" w:after="240" w:afterAutospacing="off"/>
              <w:rPr>
                <w:rFonts w:ascii="Calibri" w:hAnsi="Calibri" w:eastAsia="Calibri" w:cs="Calibri"/>
                <w:noProof w:val="0"/>
                <w:sz w:val="20"/>
                <w:szCs w:val="20"/>
                <w:lang w:val="en-US"/>
              </w:rPr>
            </w:pPr>
            <w:r w:rsidRPr="4DE312A0" w:rsidR="58AE43F2">
              <w:rPr>
                <w:rFonts w:ascii="Calibri" w:hAnsi="Calibri" w:eastAsia="Calibri" w:cs="Calibri"/>
                <w:noProof w:val="0"/>
                <w:sz w:val="22"/>
                <w:szCs w:val="22"/>
                <w:lang w:val="en-US"/>
              </w:rPr>
              <w:t>Ensured seamless user experience with an intuitive and responsive frontend.</w:t>
            </w:r>
          </w:p>
        </w:tc>
      </w:tr>
      <w:tr w:rsidR="4DE312A0" w:rsidTr="1ACE731B" w14:paraId="3FB1F04B">
        <w:trPr>
          <w:trHeight w:val="2475"/>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4DE312A0" w:rsidP="4DE312A0" w:rsidRDefault="4DE312A0" w14:paraId="4FC30067" w14:textId="7082F21C">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4DE312A0" w:rsidR="4DE312A0">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6E2AA621" w:rsidP="4DE312A0" w:rsidRDefault="6E2AA621" w14:paraId="4A034CBC" w14:textId="723FDFD4">
            <w:pPr>
              <w:spacing w:after="0" w:line="240" w:lineRule="auto"/>
              <w:rPr>
                <w:rFonts w:ascii="Calibri" w:hAnsi="Calibri" w:eastAsia="Calibri" w:cs="Calibri"/>
                <w:noProof w:val="0"/>
                <w:sz w:val="22"/>
                <w:szCs w:val="22"/>
                <w:lang w:val="en-US"/>
              </w:rPr>
            </w:pPr>
            <w:r w:rsidRPr="4DE312A0" w:rsidR="6E2AA621">
              <w:rPr>
                <w:rFonts w:ascii="Calibri" w:hAnsi="Calibri" w:eastAsia="Calibri" w:cs="Calibri"/>
                <w:b w:val="0"/>
                <w:bCs w:val="0"/>
                <w:i w:val="0"/>
                <w:iCs w:val="0"/>
                <w:noProof w:val="0"/>
                <w:color w:val="000000" w:themeColor="text1" w:themeTint="FF" w:themeShade="FF"/>
                <w:sz w:val="22"/>
                <w:szCs w:val="22"/>
                <w:lang w:val="en-US"/>
              </w:rPr>
              <w:t>The project aims at maximizing the effectiveness of marketing budgets across various channels. The tool will recommend reallocating marketing budget and spend values, evaluate acquisition and order maximization scenerios and provide effective guidance on managing overall budget allocations, with a goal is to spend more on the channels that are more efficient to achieve the target KPIs. The tool integrates with an ML model in the backend, which optimizes and provides recommendations on the best allocation of marketing spend across various channels. The tool will also provide historical performance data, allow for scenario planning, and offer optimization capabilities at different levels of granularity (e.g., Funnel, Channel, Market).</w:t>
            </w:r>
          </w:p>
        </w:tc>
      </w:tr>
    </w:tbl>
    <w:p w:rsidR="4DE312A0" w:rsidP="4DE312A0" w:rsidRDefault="4DE312A0" w14:paraId="080B9626" w14:textId="4F9077F1">
      <w:pPr>
        <w:pStyle w:val="Normal"/>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p>
    <w:p w:rsidR="4DE312A0" w:rsidP="4DE312A0" w:rsidRDefault="4DE312A0" w14:paraId="63EBAF33" w14:textId="1491707C">
      <w:pPr>
        <w:spacing w:after="160" w:line="259"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70C0"/>
          <w:sz w:val="24"/>
          <w:szCs w:val="24"/>
          <w:lang w:val="en-US"/>
        </w:rPr>
      </w:pPr>
    </w:p>
    <w:tbl>
      <w:tblPr>
        <w:tblStyle w:val="TableNormal"/>
        <w:tblW w:w="0" w:type="auto"/>
        <w:tblInd w:w="105" w:type="dxa"/>
        <w:tblBorders>
          <w:top w:val="single" w:sz="6"/>
          <w:left w:val="single" w:sz="6"/>
          <w:bottom w:val="single" w:sz="6"/>
          <w:right w:val="single" w:sz="6"/>
        </w:tblBorders>
        <w:tblLayout w:type="fixed"/>
        <w:tblLook w:val="04A0" w:firstRow="1" w:lastRow="0" w:firstColumn="1" w:lastColumn="0" w:noHBand="0" w:noVBand="1"/>
      </w:tblPr>
      <w:tblGrid>
        <w:gridCol w:w="3090"/>
        <w:gridCol w:w="6480"/>
      </w:tblGrid>
      <w:tr w:rsidR="5A04CC7B" w:rsidTr="35B67640" w14:paraId="124A86AD">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FA324CE" w14:textId="7609C14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35B67640" w:rsidRDefault="5A04CC7B" w14:paraId="478BCE5E" w14:textId="7D4E3B09">
            <w:pPr>
              <w:pStyle w:val="Normal"/>
              <w:suppressLineNumbers w:val="0"/>
              <w:bidi w:val="0"/>
              <w:spacing w:before="0"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35B67640"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Lenova</w:t>
            </w:r>
            <w:r w:rsidRPr="35B67640"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Target </w:t>
            </w:r>
            <w:r w:rsidRPr="35B67640"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Tool</w:t>
            </w:r>
            <w:r w:rsidRPr="35B67640" w:rsidR="304642C4">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w:t>
            </w:r>
            <w:r w:rsidRPr="35B67640" w:rsidR="304642C4">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Phase-2)</w:t>
            </w:r>
          </w:p>
        </w:tc>
      </w:tr>
      <w:tr w:rsidR="5A04CC7B" w:rsidTr="35B67640" w14:paraId="2C80A896">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0792B377" w14:textId="1D9723D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4DE312A0" w:rsidRDefault="5A04CC7B" w14:paraId="67C81D5E" w14:textId="4D5E62B4">
            <w:pPr>
              <w:spacing w:after="0" w:line="240" w:lineRule="auto"/>
              <w:rPr>
                <w:rFonts w:ascii="Calibri" w:hAnsi="Calibri" w:eastAsia="Calibri" w:cs="Calibri"/>
                <w:noProof w:val="0"/>
                <w:sz w:val="24"/>
                <w:szCs w:val="24"/>
                <w:lang w:val="en-US"/>
              </w:rPr>
            </w:pPr>
            <w:r w:rsidRPr="4DE312A0" w:rsidR="3997BFB9">
              <w:rPr>
                <w:rFonts w:ascii="Calibri" w:hAnsi="Calibri" w:eastAsia="Calibri" w:cs="Calibri"/>
                <w:b w:val="0"/>
                <w:bCs w:val="0"/>
                <w:i w:val="0"/>
                <w:iCs w:val="0"/>
                <w:noProof w:val="0"/>
                <w:color w:val="000000" w:themeColor="text1" w:themeTint="FF" w:themeShade="FF"/>
                <w:sz w:val="24"/>
                <w:szCs w:val="24"/>
                <w:lang w:val="en-US"/>
              </w:rPr>
              <w:t>July 2024 - November 2024</w:t>
            </w:r>
          </w:p>
        </w:tc>
      </w:tr>
      <w:tr w:rsidR="5A04CC7B" w:rsidTr="35B67640" w14:paraId="51B665DF">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7D89C7A6" w14:textId="04C2220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0C3F0EF" w14:textId="7A3C7F42">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Node JS, Nest JS, My SQL, VS Code,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ReactJs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Redux, functional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component</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HTML, CSS, React UI framework, Bootstrap, Git, Yarn</w:t>
            </w:r>
          </w:p>
        </w:tc>
      </w:tr>
      <w:tr w:rsidR="5A04CC7B" w:rsidTr="35B67640" w14:paraId="74514A12">
        <w:trPr>
          <w:trHeight w:val="2745"/>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689254E" w14:textId="4B4146B5">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5A04CC7B" w:rsidP="5A04CC7B" w:rsidRDefault="5A04CC7B" w14:paraId="021C9818" w14:textId="1EBA528E">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2744BF0" w14:textId="57FCAAC0">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-Design and develop the overall architecture of the Lenovo Target Tool Application, ensuring scalability, maintainability, and security.</w:t>
            </w:r>
          </w:p>
          <w:p w:rsidR="5A04CC7B" w:rsidP="5A04CC7B" w:rsidRDefault="5A04CC7B" w14:paraId="0273B137" w14:textId="03D86EEF">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-Collaborate with cross-functional teams, including product managers, UX/UI designers, and backend developers, to translate business requirements into technical specifications.</w:t>
            </w:r>
          </w:p>
          <w:p w:rsidR="5A04CC7B" w:rsidP="5A04CC7B" w:rsidRDefault="5A04CC7B" w14:paraId="19529C1B" w14:textId="48A1D6BA">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-Handle the integration of customer data and geographical data, ensuring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accurate</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and efficient data processing and storage.</w:t>
            </w:r>
          </w:p>
          <w:p w:rsidR="5A04CC7B" w:rsidP="5A04CC7B" w:rsidRDefault="5A04CC7B" w14:paraId="6D15227E" w14:textId="1616481E">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Optimize</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the application for maximum speed and scalability,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identifying</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and resolving performance bottlenecks.</w:t>
            </w:r>
          </w:p>
          <w:p w:rsidR="5A04CC7B" w:rsidP="5A04CC7B" w:rsidRDefault="5A04CC7B" w14:paraId="46E5A65A" w14:textId="2FBB4BAC">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-Participate in code reviews, providing feedback to other developers to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maintain</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high coding standards.</w:t>
            </w:r>
          </w:p>
        </w:tc>
      </w:tr>
      <w:tr w:rsidR="5A04CC7B" w:rsidTr="35B67640" w14:paraId="6DA3719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09ED6BE" w14:textId="6712980F">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F11BFB4" w14:textId="52E41D2D">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The Lenovo Target Tool Application is designed to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assist</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in setting, tracking, and analyzing quarterly targets and achievements across various business segments. This application will enable Lenovo to strategically plan and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monitor</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their goals, ensuring alignment with their overall business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objectives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for the upcoming quarter.</w:t>
            </w:r>
          </w:p>
        </w:tc>
      </w:tr>
    </w:tbl>
    <w:p w:rsidRPr="00BD4BCB" w:rsidR="782A37F9" w:rsidP="5A04CC7B" w:rsidRDefault="782A37F9" w14:paraId="0F56DDE8" w14:textId="0D5150A8">
      <w:p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70C0"/>
          <w:sz w:val="24"/>
          <w:szCs w:val="24"/>
          <w:lang w:val="en-US"/>
        </w:rPr>
      </w:pPr>
    </w:p>
    <w:tbl>
      <w:tblPr>
        <w:tblStyle w:val="TableNormal"/>
        <w:tblW w:w="0" w:type="auto"/>
        <w:tblInd w:w="105" w:type="dxa"/>
        <w:tblBorders>
          <w:top w:val="single" w:sz="6"/>
          <w:left w:val="single" w:sz="6"/>
          <w:bottom w:val="single" w:sz="6"/>
          <w:right w:val="single" w:sz="6"/>
        </w:tblBorders>
        <w:tblLayout w:type="fixed"/>
        <w:tblLook w:val="04A0" w:firstRow="1" w:lastRow="0" w:firstColumn="1" w:lastColumn="0" w:noHBand="0" w:noVBand="1"/>
      </w:tblPr>
      <w:tblGrid>
        <w:gridCol w:w="3090"/>
        <w:gridCol w:w="6465"/>
      </w:tblGrid>
      <w:tr w:rsidR="5A04CC7B" w:rsidTr="5A04CC7B" w14:paraId="6ECD8976">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BEC85F6" w14:textId="0A946D41">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790A5CAE" w14:textId="2B87B22F">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1"/>
                <w:bCs w:val="1"/>
                <w:i w:val="0"/>
                <w:iCs w:val="0"/>
                <w:color w:val="000000" w:themeColor="text1" w:themeTint="FF" w:themeShade="FF"/>
                <w:sz w:val="22"/>
                <w:szCs w:val="22"/>
                <w:lang w:val="en-US"/>
              </w:rPr>
              <w:t>Remote resource management</w:t>
            </w:r>
          </w:p>
        </w:tc>
      </w:tr>
      <w:tr w:rsidR="5A04CC7B" w:rsidTr="5A04CC7B" w14:paraId="43214B41">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0E3EC805" w14:textId="6CD36399">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9A3FC0B" w14:textId="14607C97">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lang w:val="en-US"/>
              </w:rPr>
              <w:t>March 2024 - June 2024</w:t>
            </w:r>
          </w:p>
        </w:tc>
      </w:tr>
      <w:tr w:rsidR="5A04CC7B" w:rsidTr="5A04CC7B" w14:paraId="2324DA1E">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C4E7D69" w14:textId="593C1FB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2BB95AC" w14:textId="50AD8CEC">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Node JS, Express JS, Mongo DB, VS Code,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ReactJs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Redux-</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Thunk</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functional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component</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HTML, CSS, React UI framework, Bootstrap, Git, Yarn</w:t>
            </w:r>
          </w:p>
        </w:tc>
      </w:tr>
      <w:tr w:rsidR="5A04CC7B" w:rsidTr="5A04CC7B" w14:paraId="70284220">
        <w:trPr>
          <w:trHeight w:val="2745"/>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05BD311A" w14:textId="17B0E748">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5A04CC7B" w:rsidP="5A04CC7B" w:rsidRDefault="5A04CC7B" w14:paraId="01F568A7" w14:textId="2E87B055">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6AE1BFE4" w14:textId="5B1BDA0D">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-Actively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participate</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in all aspects of the software development process (Both front-end and back-end). </w:t>
            </w:r>
          </w:p>
          <w:p w:rsidR="5A04CC7B" w:rsidP="5A04CC7B" w:rsidRDefault="5A04CC7B" w14:paraId="69C0A9CA" w14:textId="298F4C8A">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-Work closely with stakeholders throughout the software development life cycle.</w:t>
            </w:r>
          </w:p>
          <w:p w:rsidR="5A04CC7B" w:rsidP="5A04CC7B" w:rsidRDefault="5A04CC7B" w14:paraId="12BE8E25" w14:textId="252008FC">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-Develop scalable codes and solutions </w:t>
            </w:r>
          </w:p>
          <w:p w:rsidR="5A04CC7B" w:rsidP="5A04CC7B" w:rsidRDefault="5A04CC7B" w14:paraId="12A545F9" w14:textId="27185B2A">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-Execute unit testing and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identify</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software defects </w:t>
            </w:r>
          </w:p>
          <w:p w:rsidR="5A04CC7B" w:rsidP="5A04CC7B" w:rsidRDefault="5A04CC7B" w14:paraId="5053744B" w14:textId="558A0D93">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-Improve the existing software configuration </w:t>
            </w:r>
          </w:p>
          <w:p w:rsidR="5A04CC7B" w:rsidP="5A04CC7B" w:rsidRDefault="5A04CC7B" w14:paraId="31F2FB84" w14:textId="51A24A87">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-Take part in code review activities and ensure high</w:t>
            </w:r>
          </w:p>
          <w:p w:rsidR="5A04CC7B" w:rsidP="5A04CC7B" w:rsidRDefault="5A04CC7B" w14:paraId="3351E094" w14:textId="522D254C">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-quality standards are met </w:t>
            </w:r>
          </w:p>
          <w:p w:rsidR="5A04CC7B" w:rsidP="5A04CC7B" w:rsidRDefault="5A04CC7B" w14:paraId="657DDC1C" w14:textId="310DD985">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-Participating in code reviews and providing constructive feedback to improve code quality and maintainability.</w:t>
            </w:r>
          </w:p>
          <w:p w:rsidR="5A04CC7B" w:rsidP="5A04CC7B" w:rsidRDefault="5A04CC7B" w14:paraId="6D6FCC35" w14:textId="0F6D1D43">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p>
        </w:tc>
      </w:tr>
      <w:tr w:rsidR="5A04CC7B" w:rsidTr="5A04CC7B" w14:paraId="0CB41DC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E450D1C" w14:textId="7082F21C">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0995C984" w14:textId="40B7B235">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Remote workforce management is the practice of effectively leading and managing remote employees. This typically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comprises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a mix of communication, processes, and technology specifically designed for leading a productive remote workforce and meeting the client's requirements.</w:t>
            </w:r>
          </w:p>
        </w:tc>
      </w:tr>
    </w:tbl>
    <w:p w:rsidRPr="00BD4BCB" w:rsidR="782A37F9" w:rsidP="5A04CC7B" w:rsidRDefault="782A37F9" w14:paraId="5BA8B1DB" w14:textId="65CF5278">
      <w:p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70C0"/>
          <w:sz w:val="24"/>
          <w:szCs w:val="24"/>
          <w:lang w:val="en-US"/>
        </w:rPr>
      </w:pPr>
    </w:p>
    <w:tbl>
      <w:tblPr>
        <w:tblStyle w:val="TableNormal"/>
        <w:tblW w:w="0" w:type="auto"/>
        <w:tblInd w:w="105" w:type="dxa"/>
        <w:tblBorders>
          <w:top w:val="single" w:sz="6"/>
          <w:left w:val="single" w:sz="6"/>
          <w:bottom w:val="single" w:sz="6"/>
          <w:right w:val="single" w:sz="6"/>
        </w:tblBorders>
        <w:tblLayout w:type="fixed"/>
        <w:tblLook w:val="04A0" w:firstRow="1" w:lastRow="0" w:firstColumn="1" w:lastColumn="0" w:noHBand="0" w:noVBand="1"/>
      </w:tblPr>
      <w:tblGrid>
        <w:gridCol w:w="3090"/>
        <w:gridCol w:w="6450"/>
      </w:tblGrid>
      <w:tr w:rsidR="5A04CC7B" w:rsidTr="5A04CC7B" w14:paraId="06AFA8D6">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A8B0818" w14:textId="22366FDC">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66A2D2AB" w14:textId="3C164F39">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1"/>
                <w:bCs w:val="1"/>
                <w:i w:val="0"/>
                <w:iCs w:val="0"/>
                <w:color w:val="000000" w:themeColor="text1" w:themeTint="FF" w:themeShade="FF"/>
                <w:sz w:val="22"/>
                <w:szCs w:val="22"/>
                <w:lang w:val="en-US"/>
              </w:rPr>
              <w:t>BenchWick</w:t>
            </w:r>
          </w:p>
        </w:tc>
      </w:tr>
      <w:tr w:rsidR="5A04CC7B" w:rsidTr="5A04CC7B" w14:paraId="41D2359E">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B49C625" w14:textId="55C46897">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590AC42" w14:textId="6503B403">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lang w:val="en-US"/>
              </w:rPr>
              <w:t>December 2023- April 2024</w:t>
            </w:r>
          </w:p>
        </w:tc>
      </w:tr>
      <w:tr w:rsidR="5A04CC7B" w:rsidTr="5A04CC7B" w14:paraId="14F037A7">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5158E6E" w14:textId="7A65F261">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365D2FC" w14:textId="39722CF0">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Node JS, Express JS, Mongo DB, VS Code,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ReactJs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Redux-Saga, functional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component</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Typescript, HTML, CSS, React UI framework, MUI, GitLab, Jenkins, Azure, Yarn</w:t>
            </w:r>
          </w:p>
        </w:tc>
      </w:tr>
      <w:tr w:rsidR="5A04CC7B" w:rsidTr="5A04CC7B" w14:paraId="13BF928E">
        <w:trPr>
          <w:trHeight w:val="213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985EC5D" w14:textId="34C56160">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5A04CC7B" w:rsidP="5A04CC7B" w:rsidRDefault="5A04CC7B" w14:paraId="441B4ECE" w14:textId="6FF9ED8F">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1C5E29A" w14:textId="6058E797">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-Translating designs into high-quality code using HTML5, CSS3, and React</w:t>
            </w:r>
          </w:p>
          <w:p w:rsidR="5A04CC7B" w:rsidP="5A04CC7B" w:rsidRDefault="5A04CC7B" w14:paraId="07BD3A80" w14:textId="100A6A78">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-Develop, test, deploy, and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maintain</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building user interface components and implementing them.</w:t>
            </w:r>
          </w:p>
          <w:p w:rsidR="5A04CC7B" w:rsidP="5A04CC7B" w:rsidRDefault="5A04CC7B" w14:paraId="78AEAC48" w14:textId="4FB0172D">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-Provide vision, design, and development in keeping up-to-date and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cutting-edge</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web technologies in building interactive web applications.</w:t>
            </w:r>
          </w:p>
          <w:p w:rsidR="5A04CC7B" w:rsidP="5A04CC7B" w:rsidRDefault="5A04CC7B" w14:paraId="55FD1637" w14:textId="35DAD894">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-Building reusable components and front-end libraries for future use</w:t>
            </w:r>
          </w:p>
          <w:p w:rsidR="5A04CC7B" w:rsidP="5A04CC7B" w:rsidRDefault="5A04CC7B" w14:paraId="27E65BD5" w14:textId="092FDDF0">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Optimizing</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components for maximum performance across a vast array of web-capable devices and </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browserssystem</w:t>
            </w:r>
            <w:r w:rsidRPr="5A04CC7B" w:rsidR="5A04CC7B">
              <w:rPr>
                <w:rFonts w:ascii="Calibri" w:hAnsi="Calibri" w:eastAsia="Calibri" w:cs="Calibri" w:asciiTheme="minorAscii" w:hAnsiTheme="minorAscii" w:eastAsiaTheme="minorAscii" w:cstheme="minorAscii"/>
                <w:b w:val="0"/>
                <w:bCs w:val="0"/>
                <w:i w:val="0"/>
                <w:iCs w:val="0"/>
                <w:sz w:val="22"/>
                <w:szCs w:val="22"/>
                <w:lang w:val="en-US"/>
              </w:rPr>
              <w:t xml:space="preserve"> stability.</w:t>
            </w:r>
          </w:p>
          <w:p w:rsidR="5A04CC7B" w:rsidP="5A04CC7B" w:rsidRDefault="5A04CC7B" w14:paraId="786C4784" w14:textId="69DB9C75">
            <w:pPr>
              <w:spacing w:after="0" w:line="240" w:lineRule="auto"/>
              <w:rPr>
                <w:rFonts w:ascii="Calibri" w:hAnsi="Calibri" w:eastAsia="Calibri" w:cs="Calibri" w:asciiTheme="minorAscii" w:hAnsiTheme="minorAscii" w:eastAsiaTheme="minorAscii" w:cstheme="minorAscii"/>
                <w:b w:val="0"/>
                <w:bCs w:val="0"/>
                <w:i w:val="0"/>
                <w:iCs w:val="0"/>
                <w:sz w:val="22"/>
                <w:szCs w:val="22"/>
                <w:lang w:val="en-US"/>
              </w:rPr>
            </w:pPr>
          </w:p>
        </w:tc>
      </w:tr>
      <w:tr w:rsidR="5A04CC7B" w:rsidTr="5A04CC7B" w14:paraId="7991E5FD">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4C292CA9" w14:textId="43520B2D">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A142EF5" w14:textId="4A40EAD3">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pP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Benchwick</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is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the</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application that helps the user to upload the image and get different variations in a secure way and to record the user's history of activity.</w:t>
            </w:r>
          </w:p>
        </w:tc>
      </w:tr>
    </w:tbl>
    <w:p w:rsidRPr="00BD4BCB" w:rsidR="782A37F9" w:rsidP="5A04CC7B" w:rsidRDefault="782A37F9" w14:paraId="70F69081" w14:textId="46C8EECE">
      <w:p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70C0"/>
          <w:sz w:val="24"/>
          <w:szCs w:val="24"/>
          <w:lang w:val="en-US"/>
        </w:rPr>
      </w:pPr>
    </w:p>
    <w:tbl>
      <w:tblPr>
        <w:tblStyle w:val="TableNormal"/>
        <w:tblW w:w="0" w:type="auto"/>
        <w:tblInd w:w="105" w:type="dxa"/>
        <w:tblBorders>
          <w:top w:val="single" w:sz="6"/>
          <w:left w:val="single" w:sz="6"/>
          <w:bottom w:val="single" w:sz="6"/>
          <w:right w:val="single" w:sz="6"/>
        </w:tblBorders>
        <w:tblLayout w:type="fixed"/>
        <w:tblLook w:val="04A0" w:firstRow="1" w:lastRow="0" w:firstColumn="1" w:lastColumn="0" w:noHBand="0" w:noVBand="1"/>
      </w:tblPr>
      <w:tblGrid>
        <w:gridCol w:w="3090"/>
        <w:gridCol w:w="6480"/>
      </w:tblGrid>
      <w:tr w:rsidR="5A04CC7B" w:rsidTr="5A04CC7B" w14:paraId="60E86764">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6B54CF25" w14:textId="1F0C01F0">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1FDD9393" w14:textId="6FEDBE34">
            <w:pPr>
              <w:spacing w:after="0" w:line="240" w:lineRule="auto"/>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Agenticate</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-KDHI</w:t>
            </w:r>
          </w:p>
        </w:tc>
      </w:tr>
      <w:tr w:rsidR="5A04CC7B" w:rsidTr="5A04CC7B" w14:paraId="30C44B2E">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671B34AD" w14:textId="7F253F0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Timeline</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0A6FBAC4" w14:textId="714D0850">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rPr>
            </w:pPr>
            <w:r w:rsidRPr="5A04CC7B" w:rsidR="5A04CC7B">
              <w:rPr>
                <w:rFonts w:ascii="Calibri" w:hAnsi="Calibri" w:eastAsia="Calibri" w:cs="Calibri" w:asciiTheme="minorAscii" w:hAnsiTheme="minorAscii" w:eastAsiaTheme="minorAscii" w:cstheme="minorAscii"/>
                <w:b w:val="0"/>
                <w:bCs w:val="0"/>
                <w:i w:val="0"/>
                <w:iCs w:val="0"/>
                <w:sz w:val="24"/>
                <w:szCs w:val="24"/>
                <w:lang w:val="en-US"/>
              </w:rPr>
              <w:t xml:space="preserve">February 2023-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4"/>
                <w:szCs w:val="24"/>
                <w:lang w:val="en-US"/>
              </w:rPr>
              <w:t>November 2023</w:t>
            </w:r>
          </w:p>
        </w:tc>
      </w:tr>
      <w:tr w:rsidR="5A04CC7B" w:rsidTr="5A04CC7B" w14:paraId="450BD12A">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32FBDA97" w14:textId="081F2F64">
            <w:pPr>
              <w:spacing w:after="0" w:line="240" w:lineRule="auto"/>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Technologies Used</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618B6C7B" w14:textId="3D0CF5C7">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VS Code,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ReactJs</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Redux-</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Thunk</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functional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component</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HTML, CSS, React UI framework, Bootstrap, Git, Yarn,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NodeJs</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 xml:space="preserve">, </w:t>
            </w:r>
            <w:r w:rsidRPr="5A04CC7B" w:rsidR="5A04CC7B">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val="en-US"/>
              </w:rPr>
              <w:t>ExpressJs</w:t>
            </w:r>
          </w:p>
        </w:tc>
      </w:tr>
      <w:tr w:rsidR="5A04CC7B" w:rsidTr="5A04CC7B" w14:paraId="46578267">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5AF61AD1" w14:textId="0D73AAD2">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Roles &amp; Responsibilities</w:t>
            </w:r>
          </w:p>
          <w:p w:rsidR="5A04CC7B" w:rsidP="5A04CC7B" w:rsidRDefault="5A04CC7B" w14:paraId="3A055C9B" w14:textId="2EF3C8ED">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5273E987" w14:textId="4A2EAA97">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Work closely with the other engineers in the squad, the product owner, and the other teams to continuously deliver high-quality, maintainable, scalable, and production-ready software.</w:t>
            </w:r>
          </w:p>
          <w:p w:rsidR="5A04CC7B" w:rsidP="5A04CC7B" w:rsidRDefault="5A04CC7B" w14:paraId="7D1F9C37" w14:textId="23FD51C8">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Uphold best practices in engineering, security, quality, and design.</w:t>
            </w:r>
          </w:p>
          <w:p w:rsidR="5A04CC7B" w:rsidP="5A04CC7B" w:rsidRDefault="5A04CC7B" w14:paraId="4AF47ACA" w14:textId="31B7C1EC">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Communicate technology and product strategy effectively to both internal and external stakeholders and leadership.</w:t>
            </w:r>
          </w:p>
          <w:p w:rsidR="5A04CC7B" w:rsidP="5A04CC7B" w:rsidRDefault="5A04CC7B" w14:paraId="223C43E4" w14:textId="5E873DF3">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Produce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highly reliable</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and perform code with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appropriate monitoring</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and alerting.</w:t>
            </w:r>
          </w:p>
          <w:p w:rsidR="5A04CC7B" w:rsidP="5A04CC7B" w:rsidRDefault="5A04CC7B" w14:paraId="124D790D" w14:textId="1E4B1EB6">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Conduct design and code reviews to ensure scalability, performance and alignment with standards and best practices.</w:t>
            </w:r>
          </w:p>
          <w:p w:rsidR="5A04CC7B" w:rsidP="5A04CC7B" w:rsidRDefault="5A04CC7B" w14:paraId="38FCB7B6" w14:textId="3CC2F1F9">
            <w:pPr>
              <w:spacing w:after="0" w:line="240" w:lineRule="exact"/>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Follow release management policies to ensure data integrity, compliance, and system stability.</w:t>
            </w:r>
          </w:p>
          <w:p w:rsidR="5A04CC7B" w:rsidP="5A04CC7B" w:rsidRDefault="5A04CC7B" w14:paraId="54D36E2E" w14:textId="001964A5">
            <w:pPr>
              <w:spacing w:after="0" w:line="240" w:lineRule="auto"/>
              <w:rPr>
                <w:rFonts w:ascii="Calibri" w:hAnsi="Calibri" w:eastAsia="Calibri" w:cs="Calibri" w:asciiTheme="minorAscii" w:hAnsiTheme="minorAscii" w:eastAsiaTheme="minorAscii" w:cstheme="minorAscii"/>
                <w:b w:val="0"/>
                <w:bCs w:val="0"/>
                <w:i w:val="0"/>
                <w:iCs w:val="0"/>
                <w:sz w:val="22"/>
                <w:szCs w:val="22"/>
              </w:rPr>
            </w:pPr>
          </w:p>
        </w:tc>
      </w:tr>
      <w:tr w:rsidR="5A04CC7B" w:rsidTr="5A04CC7B" w14:paraId="73BFE9E1">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7A2877B2" w14:textId="34879BBB">
            <w:pPr>
              <w:spacing w:after="0" w:line="276" w:lineRule="auto"/>
              <w:jc w:val="both"/>
              <w:rPr>
                <w:rFonts w:ascii="Calibri" w:hAnsi="Calibri" w:eastAsia="Calibri" w:cs="Calibri" w:asciiTheme="minorAscii" w:hAnsiTheme="minorAscii" w:eastAsiaTheme="minorAscii" w:cstheme="minorAscii"/>
                <w:b w:val="0"/>
                <w:bCs w:val="0"/>
                <w:i w:val="0"/>
                <w:iCs w:val="0"/>
                <w:sz w:val="24"/>
                <w:szCs w:val="24"/>
              </w:rPr>
            </w:pPr>
            <w:r w:rsidRPr="5A04CC7B" w:rsidR="5A04CC7B">
              <w:rPr>
                <w:rFonts w:ascii="Calibri" w:hAnsi="Calibri" w:eastAsia="Calibri" w:cs="Calibri" w:asciiTheme="minorAscii" w:hAnsiTheme="minorAscii" w:eastAsiaTheme="minorAscii" w:cstheme="minorAscii"/>
                <w:b w:val="1"/>
                <w:bCs w:val="1"/>
                <w:i w:val="0"/>
                <w:iCs w:val="0"/>
                <w:sz w:val="24"/>
                <w:szCs w:val="24"/>
                <w:lang w:val="en-US"/>
              </w:rPr>
              <w:t>Project Description</w:t>
            </w:r>
          </w:p>
        </w:tc>
        <w:tc>
          <w:tcPr>
            <w:tcW w:w="64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5A04CC7B" w:rsidP="5A04CC7B" w:rsidRDefault="5A04CC7B" w14:paraId="2A379779" w14:textId="005FBC35">
            <w:pPr>
              <w:spacing w:after="0" w:line="240" w:lineRule="auto"/>
              <w:rPr>
                <w:rFonts w:ascii="Calibri" w:hAnsi="Calibri" w:eastAsia="Calibri" w:cs="Calibri" w:asciiTheme="minorAscii" w:hAnsiTheme="minorAscii" w:eastAsiaTheme="minorAscii" w:cstheme="minorAscii"/>
                <w:b w:val="0"/>
                <w:bCs w:val="0"/>
                <w:i w:val="0"/>
                <w:iCs w:val="0"/>
                <w:color w:val="272727"/>
                <w:sz w:val="22"/>
                <w:szCs w:val="22"/>
              </w:rPr>
            </w:pP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To provide a fast and efficient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agro</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fintech platform that digitizes and authenticates inland commodity </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agro</w:t>
            </w:r>
            <w:r w:rsidRPr="5A04CC7B" w:rsidR="5A04CC7B">
              <w:rPr>
                <w:rFonts w:ascii="Calibri" w:hAnsi="Calibri" w:eastAsia="Calibri" w:cs="Calibri" w:asciiTheme="minorAscii" w:hAnsiTheme="minorAscii" w:eastAsiaTheme="minorAscii" w:cstheme="minorAscii"/>
                <w:b w:val="0"/>
                <w:bCs w:val="0"/>
                <w:i w:val="0"/>
                <w:iCs w:val="0"/>
                <w:color w:val="272727"/>
                <w:sz w:val="22"/>
                <w:szCs w:val="22"/>
                <w:lang w:val="en-US"/>
              </w:rPr>
              <w:t xml:space="preserve"> commodity trading operations in cash and paper-based ecosystems. To provide an end-to-end digital supply chain solution and to minimize human intervention through automation.</w:t>
            </w:r>
          </w:p>
        </w:tc>
      </w:tr>
    </w:tbl>
    <w:p w:rsidRPr="00BD4BCB" w:rsidR="782A37F9" w:rsidP="5A04CC7B" w:rsidRDefault="782A37F9" w14:paraId="19B22784" w14:textId="0BEE6F4A">
      <w:pPr>
        <w:pStyle w:val="Normal"/>
        <w:spacing w:after="160" w:line="259" w:lineRule="auto"/>
        <w:rPr>
          <w:rFonts w:ascii="Calibri" w:hAnsi="Calibri" w:eastAsia="Calibri" w:cs="Calibri" w:asciiTheme="minorAscii" w:hAnsiTheme="minorAscii" w:eastAsiaTheme="minorAscii" w:cstheme="minorAscii"/>
          <w:b w:val="1"/>
          <w:bCs w:val="1"/>
          <w:color w:val="0070C0"/>
          <w:sz w:val="24"/>
          <w:szCs w:val="24"/>
          <w:lang w:eastAsia="en-US"/>
        </w:rPr>
      </w:pPr>
    </w:p>
    <w:tbl>
      <w:tblPr>
        <w:tblW w:w="0" w:type="auto"/>
        <w:tblInd w:w="108" w:type="dxa"/>
        <w:tblLook w:val="04A0" w:firstRow="1" w:lastRow="0" w:firstColumn="1" w:lastColumn="0" w:noHBand="0" w:noVBand="1"/>
      </w:tblPr>
      <w:tblGrid>
        <w:gridCol w:w="2802"/>
        <w:gridCol w:w="6765"/>
      </w:tblGrid>
      <w:tr w:rsidRPr="00BD4BCB" w:rsidR="782A37F9" w:rsidTr="5A04CC7B" w14:paraId="0DCE740C" w14:textId="77777777">
        <w:trPr>
          <w:trHeight w:val="300"/>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0FC6102E"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74389C" w:rsidP="5A04CC7B" w:rsidRDefault="7874389C" w14:paraId="658CDF03" w14:textId="23FAF485">
            <w:pPr>
              <w:rPr>
                <w:rFonts w:ascii="Calibri" w:hAnsi="Calibri" w:eastAsia="Calibri" w:cs="Calibri" w:asciiTheme="minorAscii" w:hAnsiTheme="minorAscii" w:eastAsiaTheme="minorAscii" w:cstheme="minorAscii"/>
                <w:sz w:val="22"/>
                <w:szCs w:val="22"/>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ZEDEDA</w:t>
            </w:r>
          </w:p>
        </w:tc>
      </w:tr>
      <w:tr w:rsidRPr="00BD4BCB" w:rsidR="782A37F9" w:rsidTr="5A04CC7B" w14:paraId="5F42FDB2" w14:textId="77777777">
        <w:trPr>
          <w:trHeight w:val="300"/>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1A2B9A97"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1DE53E" w:rsidP="5A04CC7B" w:rsidRDefault="307AE99C" w14:paraId="4A818BE1" w14:textId="60FAF425">
            <w:pPr>
              <w:rPr>
                <w:rFonts w:ascii="Calibri" w:hAnsi="Calibri" w:eastAsia="Calibri" w:cs="Calibri" w:asciiTheme="minorAscii" w:hAnsiTheme="minorAscii" w:eastAsiaTheme="minorAscii" w:cstheme="minorAscii"/>
                <w:sz w:val="24"/>
                <w:szCs w:val="24"/>
                <w:lang w:eastAsia="en-US"/>
              </w:rPr>
            </w:pPr>
            <w:r w:rsidRPr="5A04CC7B" w:rsidR="5A04CC7B">
              <w:rPr>
                <w:rFonts w:ascii="Calibri" w:hAnsi="Calibri" w:eastAsia="Calibri" w:cs="Calibri" w:asciiTheme="minorAscii" w:hAnsiTheme="minorAscii" w:eastAsiaTheme="minorAscii" w:cstheme="minorAscii"/>
                <w:sz w:val="24"/>
                <w:szCs w:val="24"/>
                <w:lang w:eastAsia="en-US"/>
              </w:rPr>
              <w:t>December</w:t>
            </w:r>
            <w:r w:rsidRPr="5A04CC7B" w:rsidR="5A04CC7B">
              <w:rPr>
                <w:rFonts w:ascii="Calibri" w:hAnsi="Calibri" w:eastAsia="Calibri" w:cs="Calibri" w:asciiTheme="minorAscii" w:hAnsiTheme="minorAscii" w:eastAsiaTheme="minorAscii" w:cstheme="minorAscii"/>
                <w:sz w:val="24"/>
                <w:szCs w:val="24"/>
                <w:lang w:eastAsia="en-US"/>
              </w:rPr>
              <w:t xml:space="preserve"> 2022- </w:t>
            </w:r>
            <w:r w:rsidRPr="5A04CC7B" w:rsidR="5A04CC7B">
              <w:rPr>
                <w:rFonts w:ascii="Calibri" w:hAnsi="Calibri" w:eastAsia="Calibri" w:cs="Calibri" w:asciiTheme="minorAscii" w:hAnsiTheme="minorAscii" w:eastAsiaTheme="minorAscii" w:cstheme="minorAscii"/>
                <w:sz w:val="24"/>
                <w:szCs w:val="24"/>
                <w:lang w:eastAsia="en-US"/>
              </w:rPr>
              <w:t>February 2023</w:t>
            </w:r>
          </w:p>
        </w:tc>
      </w:tr>
      <w:tr w:rsidRPr="00BD4BCB" w:rsidR="782A37F9" w:rsidTr="5A04CC7B" w14:paraId="11EF4741" w14:textId="77777777">
        <w:trPr>
          <w:trHeight w:val="300"/>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47370091"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61523FE0" w:rsidP="5A04CC7B" w:rsidRDefault="7D0F69F0" w14:paraId="7E79B0B2" w14:textId="1C353F4B">
            <w:pPr>
              <w:rPr>
                <w:rFonts w:ascii="Calibri" w:hAnsi="Calibri" w:eastAsia="Calibri" w:cs="Calibri" w:asciiTheme="minorAscii" w:hAnsiTheme="minorAscii" w:eastAsiaTheme="minorAscii" w:cstheme="minorAscii"/>
                <w:color w:val="333333"/>
                <w:sz w:val="27"/>
                <w:szCs w:val="27"/>
              </w:rPr>
            </w:pPr>
            <w:r w:rsidRPr="5A04CC7B" w:rsidR="5A04CC7B">
              <w:rPr>
                <w:rFonts w:ascii="Calibri" w:hAnsi="Calibri" w:eastAsia="Calibri" w:cs="Calibri" w:asciiTheme="minorAscii" w:hAnsiTheme="minorAscii" w:eastAsiaTheme="minorAscii" w:cstheme="minorAscii"/>
                <w:b w:val="1"/>
                <w:bCs w:val="1"/>
                <w:color w:val="000000" w:themeColor="text1" w:themeTint="FF" w:themeShade="FF"/>
                <w:sz w:val="22"/>
                <w:szCs w:val="22"/>
              </w:rPr>
              <w:t>ReactJs</w:t>
            </w:r>
            <w:r w:rsidRPr="5A04CC7B" w:rsidR="5A04CC7B">
              <w:rPr>
                <w:rFonts w:ascii="Calibri" w:hAnsi="Calibri" w:eastAsia="Calibri" w:cs="Calibri" w:asciiTheme="minorAscii" w:hAnsiTheme="minorAscii" w:eastAsiaTheme="minorAscii" w:cstheme="minorAscii"/>
                <w:b w:val="1"/>
                <w:bCs w:val="1"/>
                <w:color w:val="000000" w:themeColor="text1" w:themeTint="FF" w:themeShade="FF"/>
                <w:sz w:val="22"/>
                <w:szCs w:val="22"/>
              </w:rPr>
              <w:t>, Redux-Saga</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React UI framework,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functional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component</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Typescript, </w:t>
            </w:r>
            <w:r w:rsidRPr="5A04CC7B" w:rsidR="5A04CC7B">
              <w:rPr>
                <w:rFonts w:ascii="Calibri" w:hAnsi="Calibri" w:eastAsia="Calibri" w:cs="Calibri" w:asciiTheme="minorAscii" w:hAnsiTheme="minorAscii" w:eastAsiaTheme="minorAscii" w:cstheme="minorAscii"/>
                <w:b w:val="1"/>
                <w:bCs w:val="1"/>
                <w:color w:val="000000" w:themeColor="text1" w:themeTint="FF" w:themeShade="FF"/>
                <w:sz w:val="22"/>
                <w:szCs w:val="22"/>
              </w:rPr>
              <w:t>NodeJs</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ExpressJs</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HTML, CSS, MUI, GitLab, Jenkins, Azure, Yarn</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Mongo DB</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VS Code</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w:t>
            </w:r>
          </w:p>
        </w:tc>
      </w:tr>
      <w:tr w:rsidRPr="00BD4BCB" w:rsidR="782A37F9" w:rsidTr="5A04CC7B" w14:paraId="087FB437"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78EACA29" w14:textId="77777777">
            <w:pPr>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782A37F9" w:rsidP="5A04CC7B" w:rsidRDefault="782A37F9" w14:paraId="11F26A77" w14:textId="77777777">
            <w:pPr>
              <w:rPr>
                <w:rFonts w:ascii="Calibri" w:hAnsi="Calibri" w:eastAsia="Calibri" w:cs="Calibri" w:asciiTheme="minorAscii" w:hAnsiTheme="minorAscii" w:eastAsiaTheme="minorAscii" w:cstheme="minorAscii"/>
                <w:sz w:val="22"/>
                <w:szCs w:val="22"/>
                <w:lang w:eastAsia="en-US"/>
              </w:rPr>
            </w:pP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1CCAF66D" w:rsidP="5A04CC7B" w:rsidRDefault="1CCAF66D" w14:paraId="78BCEEBC" w14:textId="673C2885">
            <w:pPr>
              <w:pStyle w:val="ListParagraph"/>
              <w:numPr>
                <w:ilvl w:val="0"/>
                <w:numId w:val="34"/>
              </w:numPr>
              <w:rPr>
                <w:rFonts w:ascii="Calibri" w:hAnsi="Calibri" w:eastAsia="Calibri" w:cs="Calibri" w:asciiTheme="minorAscii" w:hAnsiTheme="minorAscii" w:eastAsiaTheme="minorAscii" w:cstheme="minorAscii"/>
                <w:color w:val="000000" w:themeColor="text1"/>
                <w:sz w:val="22"/>
                <w:szCs w:val="22"/>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Coordinated with the team, performed code reviews, and helped the team in different areas.</w:t>
            </w:r>
          </w:p>
          <w:p w:rsidRPr="00BD4BCB" w:rsidR="1CCAF66D" w:rsidP="5A04CC7B" w:rsidRDefault="1CCAF66D" w14:paraId="6E4534A8" w14:textId="0F5F661B">
            <w:pPr>
              <w:pStyle w:val="ListParagraph"/>
              <w:numPr>
                <w:ilvl w:val="0"/>
                <w:numId w:val="34"/>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Collaborating with the Product Owner to create and refine user stories and acceptance criteria</w:t>
            </w:r>
          </w:p>
          <w:p w:rsidRPr="00BD4BCB" w:rsidR="1CCAF66D" w:rsidP="5A04CC7B" w:rsidRDefault="1CCAF66D" w14:paraId="41AEE755" w14:textId="59DCCE8F">
            <w:pPr>
              <w:pStyle w:val="ListParagraph"/>
              <w:numPr>
                <w:ilvl w:val="0"/>
                <w:numId w:val="34"/>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Fix bugs and resolve issues reported by QA testers and business users.</w:t>
            </w:r>
          </w:p>
          <w:p w:rsidRPr="00BD4BCB" w:rsidR="1CCAF66D" w:rsidP="5A04CC7B" w:rsidRDefault="1CCAF66D" w14:paraId="6C94047D" w14:textId="06ED18FF">
            <w:pPr>
              <w:pStyle w:val="ListParagraph"/>
              <w:numPr>
                <w:ilvl w:val="0"/>
                <w:numId w:val="34"/>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Build reusable components and front-end libraries.</w:t>
            </w:r>
          </w:p>
          <w:p w:rsidRPr="00BD4BCB" w:rsidR="1CCAF66D" w:rsidP="5A04CC7B" w:rsidRDefault="1CCAF66D" w14:paraId="47D5E657" w14:textId="50E4A855">
            <w:pPr>
              <w:pStyle w:val="ListParagraph"/>
              <w:numPr>
                <w:ilvl w:val="0"/>
                <w:numId w:val="34"/>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Adhere to coding standards and practice good programming habits.</w:t>
            </w:r>
          </w:p>
          <w:p w:rsidRPr="00BD4BCB" w:rsidR="782A37F9" w:rsidP="5A04CC7B" w:rsidRDefault="782A37F9" w14:paraId="5C309EF5" w14:textId="1C932C7A">
            <w:pPr>
              <w:rPr>
                <w:rFonts w:ascii="Calibri" w:hAnsi="Calibri" w:eastAsia="Calibri" w:cs="Calibri" w:asciiTheme="minorAscii" w:hAnsiTheme="minorAscii" w:eastAsiaTheme="minorAscii" w:cstheme="minorAscii"/>
                <w:sz w:val="22"/>
                <w:szCs w:val="22"/>
                <w:lang w:eastAsia="en-US"/>
              </w:rPr>
            </w:pPr>
          </w:p>
        </w:tc>
      </w:tr>
      <w:tr w:rsidRPr="00BD4BCB" w:rsidR="782A37F9" w:rsidTr="5A04CC7B" w14:paraId="6768A516"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3B582866" w14:textId="77777777">
            <w:pPr>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281C06D0" w:rsidP="5A04CC7B" w:rsidRDefault="281C06D0" w14:paraId="1122A544" w14:textId="2F28C5DB">
            <w:pPr>
              <w:rPr>
                <w:rFonts w:ascii="Calibri" w:hAnsi="Calibri" w:eastAsia="Calibri" w:cs="Calibri" w:asciiTheme="minorAscii" w:hAnsiTheme="minorAscii" w:eastAsiaTheme="minorAscii" w:cstheme="minorAscii"/>
                <w:sz w:val="22"/>
                <w:szCs w:val="22"/>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ZEDEDA allows a user to log in and access the sites assigned according to his role. He should be able to navigate to the device and application list and get remote access details to connect remotely. Session details will be recorded. Users should be able to get the device or an application by searching without following the usual hierarchy.</w:t>
            </w:r>
          </w:p>
        </w:tc>
      </w:tr>
    </w:tbl>
    <w:p w:rsidRPr="00BD4BCB" w:rsidR="4158F70B" w:rsidP="5A04CC7B" w:rsidRDefault="4158F70B" w14:paraId="124A08A8" w14:textId="74CF61FE">
      <w:pPr>
        <w:rPr>
          <w:rFonts w:ascii="Calibri" w:hAnsi="Calibri" w:eastAsia="Calibri" w:cs="Calibri" w:asciiTheme="minorAscii" w:hAnsiTheme="minorAscii" w:eastAsiaTheme="minorAscii" w:cstheme="minorAscii"/>
          <w:b w:val="1"/>
          <w:bCs w:val="1"/>
          <w:color w:val="0070C0"/>
          <w:sz w:val="24"/>
          <w:szCs w:val="24"/>
          <w:lang w:eastAsia="en-US"/>
        </w:rPr>
      </w:pPr>
    </w:p>
    <w:p w:rsidRPr="00BD4BCB" w:rsidR="14B03C37" w:rsidP="5A04CC7B" w:rsidRDefault="14B03C37" w14:paraId="040BF12D" w14:textId="2A5C1BE7">
      <w:pPr>
        <w:rPr>
          <w:rFonts w:ascii="Calibri" w:hAnsi="Calibri" w:eastAsia="Calibri" w:cs="Calibri" w:asciiTheme="minorAscii" w:hAnsiTheme="minorAscii" w:eastAsiaTheme="minorAscii" w:cstheme="minorAscii"/>
          <w:b w:val="1"/>
          <w:bCs w:val="1"/>
          <w:color w:val="0070C0"/>
          <w:sz w:val="24"/>
          <w:szCs w:val="24"/>
          <w:lang w:eastAsia="en-US"/>
        </w:rPr>
      </w:pPr>
    </w:p>
    <w:tbl>
      <w:tblPr>
        <w:tblW w:w="0" w:type="auto"/>
        <w:tblInd w:w="108" w:type="dxa"/>
        <w:tblLook w:val="04A0" w:firstRow="1" w:lastRow="0" w:firstColumn="1" w:lastColumn="0" w:noHBand="0" w:noVBand="1"/>
      </w:tblPr>
      <w:tblGrid>
        <w:gridCol w:w="2802"/>
        <w:gridCol w:w="6774"/>
      </w:tblGrid>
      <w:tr w:rsidRPr="00BD4BCB" w:rsidR="782A37F9" w:rsidTr="5A04CC7B" w14:paraId="42B79294" w14:textId="77777777">
        <w:trPr>
          <w:trHeight w:val="300"/>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39BB748A"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0B93011" w:rsidP="5A04CC7B" w:rsidRDefault="70B93011" w14:paraId="77CBC9F8" w14:textId="5AB7A923">
            <w:pPr>
              <w:rPr>
                <w:rFonts w:ascii="Calibri" w:hAnsi="Calibri" w:eastAsia="Calibri" w:cs="Calibri" w:asciiTheme="minorAscii" w:hAnsiTheme="minorAscii" w:eastAsiaTheme="minorAscii" w:cstheme="minorAscii"/>
                <w:sz w:val="22"/>
                <w:szCs w:val="22"/>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Eagle Genomics</w:t>
            </w:r>
          </w:p>
        </w:tc>
      </w:tr>
      <w:tr w:rsidRPr="00BD4BCB" w:rsidR="782A37F9" w:rsidTr="5A04CC7B" w14:paraId="05E8DE2E" w14:textId="77777777">
        <w:trPr>
          <w:trHeight w:val="300"/>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00D31DF8"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EBEC0F6" w:rsidP="5A04CC7B" w:rsidRDefault="0EBEC0F6" w14:paraId="18B52EE4" w14:textId="1B86B507">
            <w:pPr>
              <w:rPr>
                <w:rFonts w:ascii="Calibri" w:hAnsi="Calibri" w:eastAsia="Calibri" w:cs="Calibri" w:asciiTheme="minorAscii" w:hAnsiTheme="minorAscii" w:eastAsiaTheme="minorAscii" w:cstheme="minorAscii"/>
                <w:sz w:val="24"/>
                <w:szCs w:val="24"/>
                <w:lang w:eastAsia="en-US"/>
              </w:rPr>
            </w:pPr>
            <w:r w:rsidRPr="5A04CC7B" w:rsidR="5A04CC7B">
              <w:rPr>
                <w:rFonts w:ascii="Calibri" w:hAnsi="Calibri" w:eastAsia="Calibri" w:cs="Calibri" w:asciiTheme="minorAscii" w:hAnsiTheme="minorAscii" w:eastAsiaTheme="minorAscii" w:cstheme="minorAscii"/>
                <w:sz w:val="24"/>
                <w:szCs w:val="24"/>
                <w:lang w:eastAsia="en-US"/>
              </w:rPr>
              <w:t>October</w:t>
            </w:r>
            <w:r w:rsidRPr="5A04CC7B" w:rsidR="5A04CC7B">
              <w:rPr>
                <w:rFonts w:ascii="Calibri" w:hAnsi="Calibri" w:eastAsia="Calibri" w:cs="Calibri" w:asciiTheme="minorAscii" w:hAnsiTheme="minorAscii" w:eastAsiaTheme="minorAscii" w:cstheme="minorAscii"/>
                <w:sz w:val="24"/>
                <w:szCs w:val="24"/>
                <w:lang w:eastAsia="en-US"/>
              </w:rPr>
              <w:t xml:space="preserve"> 2022- </w:t>
            </w:r>
            <w:r w:rsidRPr="5A04CC7B" w:rsidR="5A04CC7B">
              <w:rPr>
                <w:rFonts w:ascii="Calibri" w:hAnsi="Calibri" w:eastAsia="Calibri" w:cs="Calibri" w:asciiTheme="minorAscii" w:hAnsiTheme="minorAscii" w:eastAsiaTheme="minorAscii" w:cstheme="minorAscii"/>
                <w:sz w:val="24"/>
                <w:szCs w:val="24"/>
                <w:lang w:eastAsia="en-US"/>
              </w:rPr>
              <w:t>December 2022</w:t>
            </w:r>
          </w:p>
        </w:tc>
      </w:tr>
      <w:tr w:rsidRPr="00BD4BCB" w:rsidR="782A37F9" w:rsidTr="5A04CC7B" w14:paraId="27A4EBF7" w14:textId="77777777">
        <w:trPr>
          <w:trHeight w:val="525"/>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5A327117" w14:textId="77777777">
            <w:pPr>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2F6C4E5D" w:rsidP="5A04CC7B" w:rsidRDefault="2F6C4E5D" w14:paraId="184925FA" w14:textId="7FC2BB64">
            <w:pPr>
              <w:rPr>
                <w:rFonts w:ascii="Calibri" w:hAnsi="Calibri" w:eastAsia="Calibri" w:cs="Calibri" w:asciiTheme="minorAscii" w:hAnsiTheme="minorAscii" w:eastAsiaTheme="minorAscii" w:cstheme="minorAscii"/>
                <w:sz w:val="22"/>
                <w:szCs w:val="22"/>
              </w:rPr>
            </w:pPr>
            <w:r w:rsidRPr="5A04CC7B" w:rsidR="5A04CC7B">
              <w:rPr>
                <w:rFonts w:ascii="Calibri" w:hAnsi="Calibri" w:eastAsia="Calibri" w:cs="Calibri" w:asciiTheme="minorAscii" w:hAnsiTheme="minorAscii" w:eastAsiaTheme="minorAscii" w:cstheme="minorAscii"/>
                <w:b w:val="1"/>
                <w:bCs w:val="1"/>
                <w:color w:val="000000" w:themeColor="text1" w:themeTint="FF" w:themeShade="FF"/>
                <w:sz w:val="22"/>
                <w:szCs w:val="22"/>
              </w:rPr>
              <w:t>ReactJs</w:t>
            </w:r>
            <w:r w:rsidRPr="5A04CC7B" w:rsidR="5A04CC7B">
              <w:rPr>
                <w:rFonts w:ascii="Calibri" w:hAnsi="Calibri" w:eastAsia="Calibri" w:cs="Calibri" w:asciiTheme="minorAscii" w:hAnsiTheme="minorAscii" w:eastAsiaTheme="minorAscii" w:cstheme="minorAscii"/>
                <w:b w:val="1"/>
                <w:bCs w:val="1"/>
                <w:color w:val="000000" w:themeColor="text1" w:themeTint="FF" w:themeShade="FF"/>
                <w:sz w:val="22"/>
                <w:szCs w:val="22"/>
              </w:rPr>
              <w:t>, Redux</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functional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component</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Typescript, HTML, CSS, React UI framework, Bootstrap, GitLab, Jenkins, Azure, Yarn</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VS Code,</w:t>
            </w:r>
          </w:p>
        </w:tc>
      </w:tr>
      <w:tr w:rsidRPr="00BD4BCB" w:rsidR="782A37F9" w:rsidTr="5A04CC7B" w14:paraId="35E66D3B"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064359DB" w14:textId="77777777">
            <w:pPr>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782A37F9" w:rsidP="5A04CC7B" w:rsidRDefault="782A37F9" w14:paraId="2C5F6507" w14:textId="77777777">
            <w:pPr>
              <w:rPr>
                <w:rFonts w:ascii="Calibri" w:hAnsi="Calibri" w:eastAsia="Calibri" w:cs="Calibri" w:asciiTheme="minorAscii" w:hAnsiTheme="minorAscii" w:eastAsiaTheme="minorAscii" w:cstheme="minorAscii"/>
                <w:sz w:val="22"/>
                <w:szCs w:val="22"/>
                <w:lang w:eastAsia="en-US"/>
              </w:rPr>
            </w:pP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801E6B" w:rsidR="375C9F0E" w:rsidP="5A04CC7B" w:rsidRDefault="375C9F0E" w14:paraId="17BAA333" w14:textId="0D980F7D">
            <w:pPr>
              <w:pStyle w:val="ListParagraph"/>
              <w:numPr>
                <w:ilvl w:val="0"/>
                <w:numId w:val="38"/>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Develop, test, deploy, and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maintain</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user interface components following React.js workflows</w:t>
            </w:r>
          </w:p>
          <w:p w:rsidRPr="00801E6B" w:rsidR="375C9F0E" w:rsidP="5A04CC7B" w:rsidRDefault="375C9F0E" w14:paraId="57D83304" w14:textId="6AF5AE66">
            <w:pPr>
              <w:pStyle w:val="ListParagraph"/>
              <w:numPr>
                <w:ilvl w:val="0"/>
                <w:numId w:val="38"/>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Provide vision, design, and development in keeping up-to-date and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cutting-edge</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web technologies in building interactive web applications</w:t>
            </w:r>
          </w:p>
          <w:p w:rsidRPr="00801E6B" w:rsidR="375C9F0E" w:rsidP="5A04CC7B" w:rsidRDefault="375C9F0E" w14:paraId="306B4A2F" w14:textId="798D6AB2">
            <w:pPr>
              <w:pStyle w:val="ListParagraph"/>
              <w:numPr>
                <w:ilvl w:val="0"/>
                <w:numId w:val="38"/>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Work closely with the design team and API team to improve overall UI/UX experiences</w:t>
            </w:r>
          </w:p>
          <w:p w:rsidRPr="00801E6B" w:rsidR="375C9F0E" w:rsidP="5A04CC7B" w:rsidRDefault="375C9F0E" w14:paraId="5CC4FA09" w14:textId="21C795C7">
            <w:pPr>
              <w:pStyle w:val="ListParagraph"/>
              <w:numPr>
                <w:ilvl w:val="0"/>
                <w:numId w:val="38"/>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Actively </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participate</w:t>
            </w: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 xml:space="preserve"> in all aspects of the software development process</w:t>
            </w:r>
          </w:p>
          <w:p w:rsidRPr="00801E6B" w:rsidR="782A37F9" w:rsidP="5A04CC7B" w:rsidRDefault="375C9F0E" w14:paraId="7DFF33A9" w14:textId="435603F4">
            <w:pPr>
              <w:pStyle w:val="ListParagraph"/>
              <w:numPr>
                <w:ilvl w:val="0"/>
                <w:numId w:val="38"/>
              </w:numPr>
              <w:rPr>
                <w:rFonts w:ascii="Calibri" w:hAnsi="Calibri" w:eastAsia="Calibri" w:cs="Calibri" w:asciiTheme="minorAscii" w:hAnsiTheme="minorAscii" w:eastAsiaTheme="minorAscii" w:cstheme="minorAscii"/>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Provide maintenance support to customers by investigating and rectifying reported systems shortcomings</w:t>
            </w:r>
          </w:p>
        </w:tc>
      </w:tr>
      <w:tr w:rsidRPr="00BD4BCB" w:rsidR="782A37F9" w:rsidTr="5A04CC7B" w14:paraId="2EF79EF0"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782A37F9" w:rsidP="5A04CC7B" w:rsidRDefault="782A37F9" w14:paraId="11B4D860" w14:textId="77777777">
            <w:pPr>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68DBFA97" w:rsidP="5A04CC7B" w:rsidRDefault="68DBFA97" w14:paraId="7E791404" w14:textId="55653E58">
            <w:pPr>
              <w:rPr>
                <w:rFonts w:ascii="Calibri" w:hAnsi="Calibri" w:eastAsia="Calibri" w:cs="Calibri" w:asciiTheme="minorAscii" w:hAnsiTheme="minorAscii" w:eastAsiaTheme="minorAscii" w:cstheme="minorAscii"/>
                <w:sz w:val="22"/>
                <w:szCs w:val="22"/>
              </w:rPr>
            </w:pPr>
            <w:r w:rsidRPr="5A04CC7B" w:rsidR="5A04CC7B">
              <w:rPr>
                <w:rFonts w:ascii="Calibri" w:hAnsi="Calibri" w:eastAsia="Calibri" w:cs="Calibri" w:asciiTheme="minorAscii" w:hAnsiTheme="minorAscii" w:eastAsiaTheme="minorAscii" w:cstheme="minorAscii"/>
                <w:color w:val="000000" w:themeColor="text1" w:themeTint="FF" w:themeShade="FF"/>
                <w:sz w:val="22"/>
                <w:szCs w:val="22"/>
              </w:rPr>
              <w:t>Eagle Genomics provides users with an Intuitive search application Text Mining reduces users' effort in accessing complex information. Intuitive UI enables access to the required information. Display results &amp; abstract after the operation is completed. Display Sentiments associated with the combination of searched entities and abstracts</w:t>
            </w:r>
          </w:p>
        </w:tc>
      </w:tr>
    </w:tbl>
    <w:p w:rsidRPr="00BD4BCB" w:rsidR="00F175B0" w:rsidP="5A04CC7B" w:rsidRDefault="00F175B0" w14:paraId="186F3A04" w14:textId="43276F10">
      <w:pPr>
        <w:suppressAutoHyphens w:val="0"/>
        <w:autoSpaceDE/>
        <w:rPr>
          <w:rFonts w:ascii="Calibri" w:hAnsi="Calibri" w:eastAsia="Calibri" w:cs="Calibri" w:asciiTheme="minorAscii" w:hAnsiTheme="minorAscii" w:eastAsiaTheme="minorAscii" w:cstheme="minorAscii"/>
          <w:b w:val="1"/>
          <w:bCs w:val="1"/>
          <w:color w:val="0070C0"/>
          <w:sz w:val="24"/>
          <w:szCs w:val="24"/>
          <w:lang w:eastAsia="en-US"/>
        </w:rPr>
      </w:pPr>
    </w:p>
    <w:p w:rsidRPr="00BD4BCB" w:rsidR="14B03C37" w:rsidP="5A04CC7B" w:rsidRDefault="14B03C37" w14:paraId="0F5E973E" w14:textId="6C8321ED">
      <w:pPr>
        <w:rPr>
          <w:rFonts w:ascii="Calibri" w:hAnsi="Calibri" w:eastAsia="Calibri" w:cs="Calibri" w:asciiTheme="minorAscii" w:hAnsiTheme="minorAscii" w:eastAsiaTheme="minorAscii" w:cstheme="minorAscii"/>
          <w:b w:val="1"/>
          <w:bCs w:val="1"/>
          <w:color w:val="0070C0"/>
          <w:sz w:val="24"/>
          <w:szCs w:val="24"/>
          <w:lang w:eastAsia="en-US"/>
        </w:rPr>
      </w:pPr>
    </w:p>
    <w:tbl>
      <w:tblPr>
        <w:tblW w:w="9567" w:type="dxa"/>
        <w:tblInd w:w="108" w:type="dxa"/>
        <w:tblCellMar>
          <w:left w:w="10" w:type="dxa"/>
          <w:right w:w="10" w:type="dxa"/>
        </w:tblCellMar>
        <w:tblLook w:val="04A0" w:firstRow="1" w:lastRow="0" w:firstColumn="1" w:lastColumn="0" w:noHBand="0" w:noVBand="1"/>
      </w:tblPr>
      <w:tblGrid>
        <w:gridCol w:w="2802"/>
        <w:gridCol w:w="6765"/>
      </w:tblGrid>
      <w:tr w:rsidRPr="00BD4BCB" w:rsidR="00F175B0" w:rsidTr="5A04CC7B" w14:paraId="764345EF"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E117208"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E50A127"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OPR - DSN Soft</w:t>
            </w:r>
          </w:p>
        </w:tc>
      </w:tr>
      <w:tr w:rsidRPr="00BD4BCB" w:rsidR="00F175B0" w:rsidTr="5A04CC7B" w14:paraId="585DDE72"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0DDEC9E7"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6F461EF" w14:textId="3995C309">
            <w:pPr>
              <w:suppressAutoHyphens w:val="0"/>
              <w:autoSpaceDE/>
              <w:rPr>
                <w:rFonts w:ascii="Calibri" w:hAnsi="Calibri" w:eastAsia="Calibri" w:cs="Calibri" w:asciiTheme="minorAscii" w:hAnsiTheme="minorAscii" w:eastAsiaTheme="minorAscii" w:cstheme="minorAscii"/>
                <w:sz w:val="24"/>
                <w:szCs w:val="24"/>
                <w:lang w:eastAsia="en-US"/>
              </w:rPr>
            </w:pPr>
            <w:r w:rsidRPr="5A04CC7B" w:rsidR="5A04CC7B">
              <w:rPr>
                <w:rFonts w:ascii="Calibri" w:hAnsi="Calibri" w:eastAsia="Calibri" w:cs="Calibri" w:asciiTheme="minorAscii" w:hAnsiTheme="minorAscii" w:eastAsiaTheme="minorAscii" w:cstheme="minorAscii"/>
                <w:sz w:val="24"/>
                <w:szCs w:val="24"/>
                <w:lang w:eastAsia="en-US"/>
              </w:rPr>
              <w:t xml:space="preserve">March 2022- </w:t>
            </w:r>
            <w:r w:rsidRPr="5A04CC7B" w:rsidR="5A04CC7B">
              <w:rPr>
                <w:rFonts w:ascii="Calibri" w:hAnsi="Calibri" w:eastAsia="Calibri" w:cs="Calibri" w:asciiTheme="minorAscii" w:hAnsiTheme="minorAscii" w:eastAsiaTheme="minorAscii" w:cstheme="minorAscii"/>
                <w:sz w:val="24"/>
                <w:szCs w:val="24"/>
                <w:lang w:eastAsia="en-US"/>
              </w:rPr>
              <w:t>September 2022</w:t>
            </w:r>
          </w:p>
        </w:tc>
      </w:tr>
      <w:tr w:rsidRPr="00BD4BCB" w:rsidR="00F175B0" w:rsidTr="5A04CC7B" w14:paraId="407308FB"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42BA657"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99912CD" w14:textId="55E28A8C">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2"/>
                <w:szCs w:val="22"/>
                <w:lang w:eastAsia="en-US"/>
              </w:rPr>
              <w:t>ReactJs</w:t>
            </w:r>
            <w:r w:rsidRPr="5A04CC7B" w:rsidR="5A04CC7B">
              <w:rPr>
                <w:rFonts w:ascii="Calibri" w:hAnsi="Calibri" w:eastAsia="Calibri" w:cs="Calibri" w:asciiTheme="minorAscii" w:hAnsiTheme="minorAscii" w:eastAsiaTheme="minorAscii" w:cstheme="minorAscii"/>
                <w:b w:val="1"/>
                <w:bCs w:val="1"/>
                <w:sz w:val="22"/>
                <w:szCs w:val="22"/>
                <w:lang w:eastAsia="en-US"/>
              </w:rPr>
              <w:t>,</w:t>
            </w:r>
            <w:r w:rsidRPr="5A04CC7B" w:rsidR="5A04CC7B">
              <w:rPr>
                <w:rFonts w:ascii="Calibri" w:hAnsi="Calibri" w:eastAsia="Calibri" w:cs="Calibri" w:asciiTheme="minorAscii" w:hAnsiTheme="minorAscii" w:eastAsiaTheme="minorAscii" w:cstheme="minorAscii"/>
                <w:b w:val="1"/>
                <w:bCs w:val="1"/>
                <w:sz w:val="22"/>
                <w:szCs w:val="22"/>
                <w:lang w:eastAsia="en-US"/>
              </w:rPr>
              <w:t xml:space="preserve"> </w:t>
            </w:r>
            <w:r w:rsidRPr="5A04CC7B" w:rsidR="5A04CC7B">
              <w:rPr>
                <w:rFonts w:ascii="Calibri" w:hAnsi="Calibri" w:eastAsia="Calibri" w:cs="Calibri" w:asciiTheme="minorAscii" w:hAnsiTheme="minorAscii" w:eastAsiaTheme="minorAscii" w:cstheme="minorAscii"/>
                <w:b w:val="1"/>
                <w:bCs w:val="1"/>
                <w:sz w:val="22"/>
                <w:szCs w:val="22"/>
                <w:lang w:eastAsia="en-US"/>
              </w:rPr>
              <w:t>Redux</w:t>
            </w:r>
            <w:r w:rsidRPr="5A04CC7B" w:rsidR="5A04CC7B">
              <w:rPr>
                <w:rFonts w:ascii="Calibri" w:hAnsi="Calibri" w:eastAsia="Calibri" w:cs="Calibri" w:asciiTheme="minorAscii" w:hAnsiTheme="minorAscii" w:eastAsiaTheme="minorAscii" w:cstheme="minorAscii"/>
                <w:sz w:val="22"/>
                <w:szCs w:val="22"/>
                <w:lang w:eastAsia="en-US"/>
              </w:rPr>
              <w: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 xml:space="preserve">functional </w:t>
            </w:r>
            <w:r w:rsidRPr="5A04CC7B" w:rsidR="5A04CC7B">
              <w:rPr>
                <w:rFonts w:ascii="Calibri" w:hAnsi="Calibri" w:eastAsia="Calibri" w:cs="Calibri" w:asciiTheme="minorAscii" w:hAnsiTheme="minorAscii" w:eastAsiaTheme="minorAscii" w:cstheme="minorAscii"/>
                <w:sz w:val="22"/>
                <w:szCs w:val="22"/>
                <w:lang w:eastAsia="en-US"/>
              </w:rPr>
              <w:t>component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Javascript</w:t>
            </w:r>
            <w:r w:rsidRPr="5A04CC7B" w:rsidR="5A04CC7B">
              <w:rPr>
                <w:rFonts w:ascii="Calibri" w:hAnsi="Calibri" w:eastAsia="Calibri" w:cs="Calibri" w:asciiTheme="minorAscii" w:hAnsiTheme="minorAscii" w:eastAsiaTheme="minorAscii" w:cstheme="minorAscii"/>
                <w:sz w:val="22"/>
                <w:szCs w:val="22"/>
                <w:lang w:eastAsia="en-US"/>
              </w:rPr>
              <w:t>, HTML,</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CSS,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React UI framework,</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AWS S3file upload, crypto.js, survey.js,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I18next,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dynamic form generation,</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PDF creation, MUI,</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Bootstrap, GitLab, Jenkins, Azure,</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Yarn.</w:t>
            </w:r>
          </w:p>
        </w:tc>
      </w:tr>
      <w:tr w:rsidRPr="00BD4BCB" w:rsidR="00F175B0" w:rsidTr="5A04CC7B" w14:paraId="03A3BB61"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182C5C1A"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00F175B0" w:rsidP="5A04CC7B" w:rsidRDefault="00F175B0" w14:paraId="78D61FE4" w14:textId="77777777">
            <w:pPr>
              <w:suppressAutoHyphens w:val="0"/>
              <w:autoSpaceDE/>
              <w:rPr>
                <w:rFonts w:ascii="Calibri" w:hAnsi="Calibri" w:eastAsia="Calibri" w:cs="Calibri" w:asciiTheme="minorAscii" w:hAnsiTheme="minorAscii" w:eastAsiaTheme="minorAscii" w:cstheme="minorAscii"/>
                <w:sz w:val="22"/>
                <w:szCs w:val="22"/>
                <w:lang w:eastAsia="en-US"/>
              </w:rPr>
            </w:pP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801E6B" w:rsidR="00F175B0" w:rsidP="5A04CC7B" w:rsidRDefault="00F175B0" w14:paraId="499274D9" w14:textId="4368DD5D">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Offshore lead for the project and interacting with the business stakeholders </w:t>
            </w:r>
            <w:r w:rsidRPr="5A04CC7B" w:rsidR="5A04CC7B">
              <w:rPr>
                <w:rFonts w:ascii="Calibri" w:hAnsi="Calibri" w:eastAsia="Calibri" w:cs="Calibri" w:asciiTheme="minorAscii" w:hAnsiTheme="minorAscii" w:eastAsiaTheme="minorAscii" w:cstheme="minorAscii"/>
                <w:sz w:val="22"/>
                <w:szCs w:val="22"/>
                <w:lang w:eastAsia="en-US"/>
              </w:rPr>
              <w:t>frequently</w:t>
            </w:r>
            <w:r w:rsidRPr="5A04CC7B" w:rsidR="5A04CC7B">
              <w:rPr>
                <w:rFonts w:ascii="Calibri" w:hAnsi="Calibri" w:eastAsia="Calibri" w:cs="Calibri" w:asciiTheme="minorAscii" w:hAnsiTheme="minorAscii" w:eastAsiaTheme="minorAscii" w:cstheme="minorAscii"/>
                <w:sz w:val="22"/>
                <w:szCs w:val="22"/>
                <w:lang w:eastAsia="en-US"/>
              </w:rPr>
              <w:t>.</w:t>
            </w:r>
          </w:p>
          <w:p w:rsidRPr="00801E6B" w:rsidR="00F175B0" w:rsidP="5A04CC7B" w:rsidRDefault="00F175B0" w14:paraId="12998EF6" w14:textId="034FA005">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Research and development of </w:t>
            </w:r>
            <w:r w:rsidRPr="5A04CC7B" w:rsidR="5A04CC7B">
              <w:rPr>
                <w:rFonts w:ascii="Calibri" w:hAnsi="Calibri" w:eastAsia="Calibri" w:cs="Calibri" w:asciiTheme="minorAscii" w:hAnsiTheme="minorAscii" w:eastAsiaTheme="minorAscii" w:cstheme="minorAscii"/>
                <w:sz w:val="22"/>
                <w:szCs w:val="22"/>
                <w:lang w:eastAsia="en-US"/>
              </w:rPr>
              <w:t>surveyJs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cryptoJS</w:t>
            </w:r>
            <w:r w:rsidRPr="5A04CC7B" w:rsidR="5A04CC7B">
              <w:rPr>
                <w:rFonts w:ascii="Calibri" w:hAnsi="Calibri" w:eastAsia="Calibri" w:cs="Calibri" w:asciiTheme="minorAscii" w:hAnsiTheme="minorAscii" w:eastAsiaTheme="minorAscii" w:cstheme="minorAscii"/>
                <w:sz w:val="22"/>
                <w:szCs w:val="22"/>
                <w:lang w:eastAsia="en-US"/>
              </w:rPr>
              <w:t>, and AWS S3 upload.</w:t>
            </w:r>
          </w:p>
          <w:p w:rsidRPr="00801E6B" w:rsidR="00F175B0" w:rsidP="5A04CC7B" w:rsidRDefault="00F175B0" w14:paraId="280E3CF3" w14:textId="10E37E0C">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Coordinated with team, performed code reviews, and helped the team in different areas.</w:t>
            </w:r>
          </w:p>
          <w:p w:rsidRPr="00801E6B" w:rsidR="00F175B0" w:rsidP="5A04CC7B" w:rsidRDefault="00F175B0" w14:paraId="4544F7FD" w14:textId="6981B9D8">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Collaborating with the Product Owner to create and refine user stories and acceptance criteria</w:t>
            </w:r>
          </w:p>
          <w:p w:rsidRPr="00801E6B" w:rsidR="00F175B0" w:rsidP="5A04CC7B" w:rsidRDefault="00F175B0" w14:paraId="01EA8A38" w14:textId="6DA5A585">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Fix bugs and resolve issues reported by QA testers and business users.</w:t>
            </w:r>
          </w:p>
          <w:p w:rsidRPr="00801E6B" w:rsidR="00F175B0" w:rsidP="5A04CC7B" w:rsidRDefault="00F175B0" w14:paraId="1DC529A3" w14:textId="197BB296">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Build reusable components and front-end libraries.</w:t>
            </w:r>
          </w:p>
          <w:p w:rsidRPr="00801E6B" w:rsidR="00F175B0" w:rsidP="5A04CC7B" w:rsidRDefault="00F175B0" w14:paraId="2FDB1AE6" w14:textId="6BDEFFD4">
            <w:pPr>
              <w:pStyle w:val="ListParagraph"/>
              <w:numPr>
                <w:ilvl w:val="0"/>
                <w:numId w:val="3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Adhere to coding standards and practice good programming habits.</w:t>
            </w:r>
          </w:p>
        </w:tc>
      </w:tr>
      <w:tr w:rsidRPr="00BD4BCB" w:rsidR="00F175B0" w:rsidTr="5A04CC7B" w14:paraId="4268B994"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4F8B22C"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3D80C9C"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OPR DSN soft is all in one dental website which </w:t>
            </w:r>
            <w:r w:rsidRPr="5A04CC7B" w:rsidR="5A04CC7B">
              <w:rPr>
                <w:rFonts w:ascii="Calibri" w:hAnsi="Calibri" w:eastAsia="Calibri" w:cs="Calibri" w:asciiTheme="minorAscii" w:hAnsiTheme="minorAscii" w:eastAsiaTheme="minorAscii" w:cstheme="minorAscii"/>
                <w:sz w:val="22"/>
                <w:szCs w:val="22"/>
                <w:lang w:eastAsia="en-US"/>
              </w:rPr>
              <w:t>have</w:t>
            </w:r>
            <w:r w:rsidRPr="5A04CC7B" w:rsidR="5A04CC7B">
              <w:rPr>
                <w:rFonts w:ascii="Calibri" w:hAnsi="Calibri" w:eastAsia="Calibri" w:cs="Calibri" w:asciiTheme="minorAscii" w:hAnsiTheme="minorAscii" w:eastAsiaTheme="minorAscii" w:cstheme="minorAscii"/>
                <w:sz w:val="22"/>
                <w:szCs w:val="22"/>
                <w:lang w:eastAsia="en-US"/>
              </w:rPr>
              <w:t xml:space="preserve"> super admin, clinic admin and many clinics are added as members and they have access to dynamic forms, Secure file upload crypto.js, and PDF creation.</w:t>
            </w:r>
          </w:p>
        </w:tc>
      </w:tr>
    </w:tbl>
    <w:p w:rsidRPr="00BD4BCB" w:rsidR="00F175B0" w:rsidP="5A04CC7B" w:rsidRDefault="00F175B0" w14:paraId="726F9F99" w14:textId="24EC82A0">
      <w:pPr>
        <w:pStyle w:val="noraml"/>
        <w:jc w:val="both"/>
        <w:rPr>
          <w:rFonts w:ascii="Calibri" w:hAnsi="Calibri" w:eastAsia="Calibri" w:cs="Calibri" w:asciiTheme="minorAscii" w:hAnsiTheme="minorAscii" w:eastAsiaTheme="minorAscii" w:cstheme="minorAscii"/>
          <w:b w:val="1"/>
          <w:bCs w:val="1"/>
          <w:sz w:val="18"/>
          <w:szCs w:val="18"/>
          <w:u w:val="single"/>
        </w:rPr>
      </w:pPr>
    </w:p>
    <w:p w:rsidRPr="00BD4BCB" w:rsidR="14B03C37" w:rsidP="5A04CC7B" w:rsidRDefault="14B03C37" w14:paraId="2126543C" w14:textId="5B2C1298">
      <w:pPr>
        <w:pStyle w:val="noraml"/>
        <w:jc w:val="both"/>
        <w:rPr>
          <w:rFonts w:ascii="Calibri" w:hAnsi="Calibri" w:eastAsia="Calibri" w:cs="Calibri" w:asciiTheme="minorAscii" w:hAnsiTheme="minorAscii" w:eastAsiaTheme="minorAscii" w:cstheme="minorAscii"/>
          <w:b w:val="1"/>
          <w:bCs w:val="1"/>
          <w:sz w:val="18"/>
          <w:szCs w:val="18"/>
          <w:u w:val="single"/>
        </w:rPr>
      </w:pPr>
    </w:p>
    <w:tbl>
      <w:tblPr>
        <w:tblW w:w="0" w:type="auto"/>
        <w:tblInd w:w="108" w:type="dxa"/>
        <w:tblCellMar>
          <w:left w:w="10" w:type="dxa"/>
          <w:right w:w="10" w:type="dxa"/>
        </w:tblCellMar>
        <w:tblLook w:val="04A0" w:firstRow="1" w:lastRow="0" w:firstColumn="1" w:lastColumn="0" w:noHBand="0" w:noVBand="1"/>
      </w:tblPr>
      <w:tblGrid>
        <w:gridCol w:w="2802"/>
        <w:gridCol w:w="6774"/>
      </w:tblGrid>
      <w:tr w:rsidRPr="00BD4BCB" w:rsidR="00F175B0" w:rsidTr="5A04CC7B" w14:paraId="3E80A1F5"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F4A9BF4"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C4DC4B8"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Hitachi</w:t>
            </w:r>
          </w:p>
        </w:tc>
      </w:tr>
      <w:tr w:rsidRPr="00BD4BCB" w:rsidR="00F175B0" w:rsidTr="5A04CC7B" w14:paraId="68876A77"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67D2090C"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FB1F16A"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4"/>
                <w:szCs w:val="24"/>
                <w:lang w:eastAsia="en-US"/>
              </w:rPr>
              <w:t>Jan 2022- Feb 2022</w:t>
            </w:r>
          </w:p>
        </w:tc>
      </w:tr>
      <w:tr w:rsidRPr="00BD4BCB" w:rsidR="00F175B0" w:rsidTr="5A04CC7B" w14:paraId="528315DA"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E0C33EB"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5308C4C" w14:textId="65095004">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2"/>
                <w:szCs w:val="22"/>
                <w:lang w:eastAsia="en-US"/>
              </w:rPr>
              <w:t>ReactJs</w:t>
            </w:r>
            <w:r w:rsidRPr="5A04CC7B" w:rsidR="5A04CC7B">
              <w:rPr>
                <w:rFonts w:ascii="Calibri" w:hAnsi="Calibri" w:eastAsia="Calibri" w:cs="Calibri" w:asciiTheme="minorAscii" w:hAnsiTheme="minorAscii" w:eastAsiaTheme="minorAscii" w:cstheme="minorAscii"/>
                <w:b w:val="1"/>
                <w:bCs w:val="1"/>
                <w:sz w:val="22"/>
                <w:szCs w:val="22"/>
                <w:lang w:eastAsia="en-US"/>
              </w:rPr>
              <w:t>,</w:t>
            </w:r>
            <w:r w:rsidRPr="5A04CC7B" w:rsidR="5A04CC7B">
              <w:rPr>
                <w:rFonts w:ascii="Calibri" w:hAnsi="Calibri" w:eastAsia="Calibri" w:cs="Calibri" w:asciiTheme="minorAscii" w:hAnsiTheme="minorAscii" w:eastAsiaTheme="minorAscii" w:cstheme="minorAscii"/>
                <w:b w:val="1"/>
                <w:bCs w:val="1"/>
                <w:sz w:val="22"/>
                <w:szCs w:val="22"/>
                <w:lang w:eastAsia="en-US"/>
              </w:rPr>
              <w:t xml:space="preserve"> </w:t>
            </w:r>
            <w:r w:rsidRPr="5A04CC7B" w:rsidR="5A04CC7B">
              <w:rPr>
                <w:rFonts w:ascii="Calibri" w:hAnsi="Calibri" w:eastAsia="Calibri" w:cs="Calibri" w:asciiTheme="minorAscii" w:hAnsiTheme="minorAscii" w:eastAsiaTheme="minorAscii" w:cstheme="minorAscii"/>
                <w:b w:val="1"/>
                <w:bCs w:val="1"/>
                <w:sz w:val="22"/>
                <w:szCs w:val="22"/>
                <w:lang w:eastAsia="en-US"/>
              </w:rPr>
              <w:t>Redux</w:t>
            </w:r>
            <w:r w:rsidRPr="5A04CC7B" w:rsidR="5A04CC7B">
              <w:rPr>
                <w:rFonts w:ascii="Calibri" w:hAnsi="Calibri" w:eastAsia="Calibri" w:cs="Calibri" w:asciiTheme="minorAscii" w:hAnsiTheme="minorAscii" w:eastAsiaTheme="minorAscii" w:cstheme="minorAscii"/>
                <w:sz w:val="22"/>
                <w:szCs w:val="22"/>
                <w:lang w:eastAsia="en-US"/>
              </w:rPr>
              <w: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 xml:space="preserve">class </w:t>
            </w:r>
            <w:r w:rsidRPr="5A04CC7B" w:rsidR="5A04CC7B">
              <w:rPr>
                <w:rFonts w:ascii="Calibri" w:hAnsi="Calibri" w:eastAsia="Calibri" w:cs="Calibri" w:asciiTheme="minorAscii" w:hAnsiTheme="minorAscii" w:eastAsiaTheme="minorAscii" w:cstheme="minorAscii"/>
                <w:sz w:val="22"/>
                <w:szCs w:val="22"/>
                <w:lang w:eastAsia="en-US"/>
              </w:rPr>
              <w:t>component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Javascript</w:t>
            </w:r>
            <w:r w:rsidRPr="5A04CC7B" w:rsidR="5A04CC7B">
              <w:rPr>
                <w:rFonts w:ascii="Calibri" w:hAnsi="Calibri" w:eastAsia="Calibri" w:cs="Calibri" w:asciiTheme="minorAscii" w:hAnsiTheme="minorAscii" w:eastAsiaTheme="minorAscii" w:cstheme="minorAscii"/>
                <w:sz w:val="22"/>
                <w:szCs w:val="22"/>
                <w:lang w:eastAsia="en-US"/>
              </w:rPr>
              <w:t>, HTML,</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CSS,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React UI framework,</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Bootstrap, GitLab, Jenkins, Azure,</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Yarn.</w:t>
            </w:r>
          </w:p>
        </w:tc>
      </w:tr>
      <w:tr w:rsidRPr="00BD4BCB" w:rsidR="00F175B0" w:rsidTr="5A04CC7B" w14:paraId="4D7F1CE6"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09EA28A9"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00F175B0" w:rsidP="5A04CC7B" w:rsidRDefault="00F175B0" w14:paraId="77269469" w14:textId="77777777">
            <w:pPr>
              <w:suppressAutoHyphens w:val="0"/>
              <w:autoSpaceDE/>
              <w:rPr>
                <w:rFonts w:ascii="Calibri" w:hAnsi="Calibri" w:eastAsia="Calibri" w:cs="Calibri" w:asciiTheme="minorAscii" w:hAnsiTheme="minorAscii" w:eastAsiaTheme="minorAscii" w:cstheme="minorAscii"/>
                <w:sz w:val="22"/>
                <w:szCs w:val="22"/>
                <w:lang w:eastAsia="en-US"/>
              </w:rPr>
            </w:pP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801E6B" w:rsidR="00F175B0" w:rsidP="5A04CC7B" w:rsidRDefault="00F175B0" w14:paraId="1E18891E" w14:textId="66C3C9DD">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Participated in </w:t>
            </w:r>
            <w:r w:rsidRPr="5A04CC7B" w:rsidR="5A04CC7B">
              <w:rPr>
                <w:rFonts w:ascii="Calibri" w:hAnsi="Calibri" w:eastAsia="Calibri" w:cs="Calibri" w:asciiTheme="minorAscii" w:hAnsiTheme="minorAscii" w:eastAsiaTheme="minorAscii" w:cstheme="minorAscii"/>
                <w:sz w:val="22"/>
                <w:szCs w:val="22"/>
                <w:lang w:eastAsia="en-US"/>
              </w:rPr>
              <w:t>the client</w:t>
            </w:r>
            <w:r w:rsidRPr="5A04CC7B" w:rsidR="5A04CC7B">
              <w:rPr>
                <w:rFonts w:ascii="Calibri" w:hAnsi="Calibri" w:eastAsia="Calibri" w:cs="Calibri" w:asciiTheme="minorAscii" w:hAnsiTheme="minorAscii" w:eastAsiaTheme="minorAscii" w:cstheme="minorAscii"/>
                <w:sz w:val="22"/>
                <w:szCs w:val="22"/>
                <w:lang w:eastAsia="en-US"/>
              </w:rPr>
              <w:t xml:space="preserve"> interactions and received knowledge transition from the product owners.</w:t>
            </w:r>
          </w:p>
          <w:p w:rsidRPr="00801E6B" w:rsidR="00F175B0" w:rsidP="5A04CC7B" w:rsidRDefault="00F175B0" w14:paraId="2E50F8E0" w14:textId="126F2C76">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Translate ideas, designs, and wireframes into ReactJS applications with high-quality code.</w:t>
            </w:r>
          </w:p>
          <w:p w:rsidRPr="00801E6B" w:rsidR="00F175B0" w:rsidP="5A04CC7B" w:rsidRDefault="00F175B0" w14:paraId="73686CF5" w14:textId="6F01D3D7">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Responsible for front-end development of core or important projects to ensure the quality and progress of project procedures.</w:t>
            </w:r>
          </w:p>
          <w:p w:rsidRPr="00801E6B" w:rsidR="00F175B0" w:rsidP="5A04CC7B" w:rsidRDefault="00F175B0" w14:paraId="0828ED11" w14:textId="004C28F3">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Design, development, testing, and </w:t>
            </w:r>
            <w:r w:rsidRPr="5A04CC7B" w:rsidR="5A04CC7B">
              <w:rPr>
                <w:rFonts w:ascii="Calibri" w:hAnsi="Calibri" w:eastAsia="Calibri" w:cs="Calibri" w:asciiTheme="minorAscii" w:hAnsiTheme="minorAscii" w:eastAsiaTheme="minorAscii" w:cstheme="minorAscii"/>
                <w:sz w:val="22"/>
                <w:szCs w:val="22"/>
                <w:lang w:eastAsia="en-US"/>
              </w:rPr>
              <w:t>supporting of</w:t>
            </w:r>
            <w:r w:rsidRPr="5A04CC7B" w:rsidR="5A04CC7B">
              <w:rPr>
                <w:rFonts w:ascii="Calibri" w:hAnsi="Calibri" w:eastAsia="Calibri" w:cs="Calibri" w:asciiTheme="minorAscii" w:hAnsiTheme="minorAscii" w:eastAsiaTheme="minorAscii" w:cstheme="minorAscii"/>
                <w:sz w:val="22"/>
                <w:szCs w:val="22"/>
                <w:lang w:eastAsia="en-US"/>
              </w:rPr>
              <w:t xml:space="preserve"> applications.</w:t>
            </w:r>
          </w:p>
          <w:p w:rsidRPr="00801E6B" w:rsidR="00F175B0" w:rsidP="5A04CC7B" w:rsidRDefault="00F175B0" w14:paraId="251B549B" w14:textId="07DD6573">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Compile and analyze data, processes, and codes to troubleshoot problems and </w:t>
            </w:r>
            <w:r w:rsidRPr="5A04CC7B" w:rsidR="5A04CC7B">
              <w:rPr>
                <w:rFonts w:ascii="Calibri" w:hAnsi="Calibri" w:eastAsia="Calibri" w:cs="Calibri" w:asciiTheme="minorAscii" w:hAnsiTheme="minorAscii" w:eastAsiaTheme="minorAscii" w:cstheme="minorAscii"/>
                <w:sz w:val="22"/>
                <w:szCs w:val="22"/>
                <w:lang w:eastAsia="en-US"/>
              </w:rPr>
              <w:t>identify</w:t>
            </w:r>
            <w:r w:rsidRPr="5A04CC7B" w:rsidR="5A04CC7B">
              <w:rPr>
                <w:rFonts w:ascii="Calibri" w:hAnsi="Calibri" w:eastAsia="Calibri" w:cs="Calibri" w:asciiTheme="minorAscii" w:hAnsiTheme="minorAscii" w:eastAsiaTheme="minorAscii" w:cstheme="minorAscii"/>
                <w:sz w:val="22"/>
                <w:szCs w:val="22"/>
                <w:lang w:eastAsia="en-US"/>
              </w:rPr>
              <w:t xml:space="preserve"> areas for improvement.</w:t>
            </w:r>
          </w:p>
          <w:p w:rsidRPr="00801E6B" w:rsidR="00F175B0" w:rsidP="5A04CC7B" w:rsidRDefault="00F175B0" w14:paraId="24899753" w14:textId="07762808">
            <w:pPr>
              <w:pStyle w:val="ListParagraph"/>
              <w:numPr>
                <w:ilvl w:val="0"/>
                <w:numId w:val="43"/>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Coordinate with other teams (Backend, DevOps, QA) for </w:t>
            </w:r>
            <w:r w:rsidRPr="5A04CC7B" w:rsidR="5A04CC7B">
              <w:rPr>
                <w:rFonts w:ascii="Calibri" w:hAnsi="Calibri" w:eastAsia="Calibri" w:cs="Calibri" w:asciiTheme="minorAscii" w:hAnsiTheme="minorAscii" w:eastAsiaTheme="minorAscii" w:cstheme="minorAscii"/>
                <w:sz w:val="22"/>
                <w:szCs w:val="22"/>
                <w:lang w:eastAsia="en-US"/>
              </w:rPr>
              <w:t>end to end</w:t>
            </w:r>
            <w:r w:rsidRPr="5A04CC7B" w:rsidR="5A04CC7B">
              <w:rPr>
                <w:rFonts w:ascii="Calibri" w:hAnsi="Calibri" w:eastAsia="Calibri" w:cs="Calibri" w:asciiTheme="minorAscii" w:hAnsiTheme="minorAscii" w:eastAsiaTheme="minorAscii" w:cstheme="minorAscii"/>
                <w:sz w:val="22"/>
                <w:szCs w:val="22"/>
                <w:lang w:eastAsia="en-US"/>
              </w:rPr>
              <w:t xml:space="preserve"> feature delivery</w:t>
            </w:r>
          </w:p>
        </w:tc>
      </w:tr>
      <w:tr w:rsidRPr="00BD4BCB" w:rsidR="00F175B0" w:rsidTr="5A04CC7B" w14:paraId="2FB78EAA"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08483EA"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16C5721D"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Hitachi </w:t>
            </w:r>
            <w:r w:rsidRPr="5A04CC7B" w:rsidR="5A04CC7B">
              <w:rPr>
                <w:rFonts w:ascii="Calibri" w:hAnsi="Calibri" w:eastAsia="Calibri" w:cs="Calibri" w:asciiTheme="minorAscii" w:hAnsiTheme="minorAscii" w:eastAsiaTheme="minorAscii" w:cstheme="minorAscii"/>
                <w:sz w:val="22"/>
                <w:szCs w:val="22"/>
                <w:lang w:eastAsia="en-US"/>
              </w:rPr>
              <w:t>Inspire</w:t>
            </w:r>
            <w:r w:rsidRPr="5A04CC7B" w:rsidR="5A04CC7B">
              <w:rPr>
                <w:rFonts w:ascii="Calibri" w:hAnsi="Calibri" w:eastAsia="Calibri" w:cs="Calibri" w:asciiTheme="minorAscii" w:hAnsiTheme="minorAscii" w:eastAsiaTheme="minorAscii" w:cstheme="minorAscii"/>
                <w:sz w:val="22"/>
                <w:szCs w:val="22"/>
                <w:lang w:eastAsia="en-US"/>
              </w:rPr>
              <w:t xml:space="preserve"> the </w:t>
            </w:r>
            <w:r w:rsidRPr="5A04CC7B" w:rsidR="5A04CC7B">
              <w:rPr>
                <w:rFonts w:ascii="Calibri" w:hAnsi="Calibri" w:eastAsia="Calibri" w:cs="Calibri" w:asciiTheme="minorAscii" w:hAnsiTheme="minorAscii" w:eastAsiaTheme="minorAscii" w:cstheme="minorAscii"/>
                <w:sz w:val="22"/>
                <w:szCs w:val="22"/>
                <w:lang w:eastAsia="en-US"/>
              </w:rPr>
              <w:t>next's</w:t>
            </w:r>
            <w:r w:rsidRPr="5A04CC7B" w:rsidR="5A04CC7B">
              <w:rPr>
                <w:rFonts w:ascii="Calibri" w:hAnsi="Calibri" w:eastAsia="Calibri" w:cs="Calibri" w:asciiTheme="minorAscii" w:hAnsiTheme="minorAscii" w:eastAsiaTheme="minorAscii" w:cstheme="minorAscii"/>
                <w:sz w:val="22"/>
                <w:szCs w:val="22"/>
                <w:lang w:eastAsia="en-US"/>
              </w:rPr>
              <w:t xml:space="preserve"> sizing </w:t>
            </w:r>
            <w:r w:rsidRPr="5A04CC7B" w:rsidR="5A04CC7B">
              <w:rPr>
                <w:rFonts w:ascii="Calibri" w:hAnsi="Calibri" w:eastAsia="Calibri" w:cs="Calibri" w:asciiTheme="minorAscii" w:hAnsiTheme="minorAscii" w:eastAsiaTheme="minorAscii" w:cstheme="minorAscii"/>
                <w:sz w:val="22"/>
                <w:szCs w:val="22"/>
                <w:lang w:eastAsia="en-US"/>
              </w:rPr>
              <w:t>calculator</w:t>
            </w:r>
            <w:r w:rsidRPr="5A04CC7B" w:rsidR="5A04CC7B">
              <w:rPr>
                <w:rFonts w:ascii="Calibri" w:hAnsi="Calibri" w:eastAsia="Calibri" w:cs="Calibri" w:asciiTheme="minorAscii" w:hAnsiTheme="minorAscii" w:eastAsiaTheme="minorAscii" w:cstheme="minorAscii"/>
                <w:sz w:val="22"/>
                <w:szCs w:val="22"/>
                <w:lang w:eastAsia="en-US"/>
              </w:rPr>
              <w:t xml:space="preserve"> helps users to find out which solutions best meet their IT needs. The solutions suggested are driven by hardware parameters, assumptions, and constraints that users define. Information provided using this tool is intended to be supplemented with your own </w:t>
            </w:r>
            <w:r w:rsidRPr="5A04CC7B" w:rsidR="5A04CC7B">
              <w:rPr>
                <w:rFonts w:ascii="Calibri" w:hAnsi="Calibri" w:eastAsia="Calibri" w:cs="Calibri" w:asciiTheme="minorAscii" w:hAnsiTheme="minorAscii" w:eastAsiaTheme="minorAscii" w:cstheme="minorAscii"/>
                <w:sz w:val="22"/>
                <w:szCs w:val="22"/>
                <w:lang w:eastAsia="en-US"/>
              </w:rPr>
              <w:t>expertise</w:t>
            </w:r>
            <w:r w:rsidRPr="5A04CC7B" w:rsidR="5A04CC7B">
              <w:rPr>
                <w:rFonts w:ascii="Calibri" w:hAnsi="Calibri" w:eastAsia="Calibri" w:cs="Calibri" w:asciiTheme="minorAscii" w:hAnsiTheme="minorAscii" w:eastAsiaTheme="minorAscii" w:cstheme="minorAscii"/>
                <w:sz w:val="22"/>
                <w:szCs w:val="22"/>
                <w:lang w:eastAsia="en-US"/>
              </w:rPr>
              <w:t xml:space="preserve"> and analysis.</w:t>
            </w:r>
          </w:p>
        </w:tc>
      </w:tr>
    </w:tbl>
    <w:p w:rsidRPr="00BD4BCB" w:rsidR="00F175B0" w:rsidP="5A04CC7B" w:rsidRDefault="00F175B0" w14:paraId="17C8180B" w14:textId="7145A667">
      <w:pPr>
        <w:suppressAutoHyphens w:val="0"/>
        <w:autoSpaceDE/>
        <w:rPr>
          <w:rFonts w:ascii="Calibri" w:hAnsi="Calibri" w:eastAsia="Calibri" w:cs="Calibri" w:asciiTheme="minorAscii" w:hAnsiTheme="minorAscii" w:eastAsiaTheme="minorAscii" w:cstheme="minorAscii"/>
          <w:sz w:val="24"/>
          <w:szCs w:val="24"/>
          <w:lang w:eastAsia="en-US"/>
        </w:rPr>
      </w:pPr>
    </w:p>
    <w:p w:rsidRPr="00BD4BCB" w:rsidR="00F175B0" w:rsidP="5A04CC7B" w:rsidRDefault="00F175B0" w14:paraId="12BB8243" w14:textId="77777777">
      <w:pPr>
        <w:suppressAutoHyphens w:val="0"/>
        <w:autoSpaceDE/>
        <w:rPr>
          <w:rFonts w:ascii="Calibri" w:hAnsi="Calibri" w:eastAsia="Calibri" w:cs="Calibri" w:asciiTheme="minorAscii" w:hAnsiTheme="minorAscii" w:eastAsiaTheme="minorAscii" w:cstheme="minorAscii"/>
          <w:sz w:val="24"/>
          <w:szCs w:val="24"/>
          <w:lang w:eastAsia="en-US"/>
        </w:rPr>
      </w:pPr>
    </w:p>
    <w:tbl>
      <w:tblPr>
        <w:tblW w:w="0" w:type="auto"/>
        <w:tblInd w:w="108" w:type="dxa"/>
        <w:tblCellMar>
          <w:left w:w="10" w:type="dxa"/>
          <w:right w:w="10" w:type="dxa"/>
        </w:tblCellMar>
        <w:tblLook w:val="04A0" w:firstRow="1" w:lastRow="0" w:firstColumn="1" w:lastColumn="0" w:noHBand="0" w:noVBand="1"/>
      </w:tblPr>
      <w:tblGrid>
        <w:gridCol w:w="2802"/>
        <w:gridCol w:w="6774"/>
      </w:tblGrid>
      <w:tr w:rsidRPr="00BD4BCB" w:rsidR="00F175B0" w:rsidTr="2DE7BD63" w14:paraId="49546600"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E80F45F"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42BA48B"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Clearlab</w:t>
            </w:r>
            <w:r w:rsidRPr="5A04CC7B" w:rsidR="5A04CC7B">
              <w:rPr>
                <w:rFonts w:ascii="Calibri" w:hAnsi="Calibri" w:eastAsia="Calibri" w:cs="Calibri" w:asciiTheme="minorAscii" w:hAnsiTheme="minorAscii" w:eastAsiaTheme="minorAscii" w:cstheme="minorAscii"/>
                <w:sz w:val="22"/>
                <w:szCs w:val="22"/>
                <w:lang w:eastAsia="en-US"/>
              </w:rPr>
              <w:t xml:space="preserve"> Singapore Pte Ltd</w:t>
            </w:r>
          </w:p>
        </w:tc>
      </w:tr>
      <w:tr w:rsidRPr="00BD4BCB" w:rsidR="00F175B0" w:rsidTr="2DE7BD63" w14:paraId="5DB341B0"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5D9F16E"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2DE7BD63" w:rsidRDefault="00F175B0" w14:paraId="550FE439" w14:textId="339E4C10">
            <w:pPr>
              <w:suppressAutoHyphens w:val="0"/>
              <w:autoSpaceDE/>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E7BD63" w:rsidR="604EF6B5">
              <w:rPr>
                <w:rFonts w:ascii="Calibri" w:hAnsi="Calibri" w:eastAsia="Calibri" w:cs="Calibri"/>
                <w:b w:val="0"/>
                <w:bCs w:val="0"/>
                <w:i w:val="0"/>
                <w:iCs w:val="0"/>
                <w:caps w:val="0"/>
                <w:smallCaps w:val="0"/>
                <w:noProof w:val="0"/>
                <w:color w:val="000000" w:themeColor="text1" w:themeTint="FF" w:themeShade="FF"/>
                <w:sz w:val="22"/>
                <w:szCs w:val="22"/>
                <w:lang w:val="en-US"/>
              </w:rPr>
              <w:t>Feb</w:t>
            </w:r>
            <w:r w:rsidRPr="2DE7BD63" w:rsidR="319927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w:t>
            </w:r>
            <w:r w:rsidRPr="2DE7BD63" w:rsidR="605B8722">
              <w:rPr>
                <w:rFonts w:ascii="Calibri" w:hAnsi="Calibri" w:eastAsia="Calibri" w:cs="Calibri"/>
                <w:b w:val="0"/>
                <w:bCs w:val="0"/>
                <w:i w:val="0"/>
                <w:iCs w:val="0"/>
                <w:caps w:val="0"/>
                <w:smallCaps w:val="0"/>
                <w:noProof w:val="0"/>
                <w:color w:val="000000" w:themeColor="text1" w:themeTint="FF" w:themeShade="FF"/>
                <w:sz w:val="22"/>
                <w:szCs w:val="22"/>
                <w:lang w:val="en-US"/>
              </w:rPr>
              <w:t>20</w:t>
            </w:r>
            <w:r w:rsidRPr="2DE7BD63" w:rsidR="319927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DE7BD63" w:rsidR="4E13C64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2DE7BD63" w:rsidR="23D24284">
              <w:rPr>
                <w:rFonts w:ascii="Calibri" w:hAnsi="Calibri" w:eastAsia="Calibri" w:cs="Calibri"/>
                <w:b w:val="0"/>
                <w:bCs w:val="0"/>
                <w:i w:val="0"/>
                <w:iCs w:val="0"/>
                <w:caps w:val="0"/>
                <w:smallCaps w:val="0"/>
                <w:noProof w:val="0"/>
                <w:color w:val="000000" w:themeColor="text1" w:themeTint="FF" w:themeShade="FF"/>
                <w:sz w:val="22"/>
                <w:szCs w:val="22"/>
                <w:lang w:val="en-US"/>
              </w:rPr>
              <w:t>July</w:t>
            </w:r>
            <w:r w:rsidRPr="2DE7BD63" w:rsidR="4E13C6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202</w:t>
            </w:r>
            <w:r w:rsidRPr="2DE7BD63" w:rsidR="52EA37AA">
              <w:rPr>
                <w:rFonts w:ascii="Calibri" w:hAnsi="Calibri" w:eastAsia="Calibri" w:cs="Calibri"/>
                <w:b w:val="0"/>
                <w:bCs w:val="0"/>
                <w:i w:val="0"/>
                <w:iCs w:val="0"/>
                <w:caps w:val="0"/>
                <w:smallCaps w:val="0"/>
                <w:noProof w:val="0"/>
                <w:color w:val="000000" w:themeColor="text1" w:themeTint="FF" w:themeShade="FF"/>
                <w:sz w:val="22"/>
                <w:szCs w:val="22"/>
                <w:lang w:val="en-US"/>
              </w:rPr>
              <w:t>0</w:t>
            </w:r>
          </w:p>
        </w:tc>
      </w:tr>
      <w:tr w:rsidRPr="00BD4BCB" w:rsidR="00F175B0" w:rsidTr="2DE7BD63" w14:paraId="6C9CEF12"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0EBD4C1"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24DC575"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2"/>
                <w:szCs w:val="22"/>
                <w:lang w:eastAsia="en-US"/>
              </w:rPr>
              <w:t>ReactJs</w:t>
            </w:r>
            <w:r w:rsidRPr="5A04CC7B" w:rsidR="5A04CC7B">
              <w:rPr>
                <w:rFonts w:ascii="Calibri" w:hAnsi="Calibri" w:eastAsia="Calibri" w:cs="Calibri" w:asciiTheme="minorAscii" w:hAnsiTheme="minorAscii" w:eastAsiaTheme="minorAscii" w:cstheme="minorAscii"/>
                <w:b w:val="1"/>
                <w:bCs w:val="1"/>
                <w:sz w:val="22"/>
                <w:szCs w:val="22"/>
                <w:lang w:eastAsia="en-US"/>
              </w:rPr>
              <w:t>, Redux</w:t>
            </w:r>
            <w:r w:rsidRPr="5A04CC7B" w:rsidR="5A04CC7B">
              <w:rPr>
                <w:rFonts w:ascii="Calibri" w:hAnsi="Calibri" w:eastAsia="Calibri" w:cs="Calibri" w:asciiTheme="minorAscii" w:hAnsiTheme="minorAscii" w:eastAsiaTheme="minorAscii" w:cstheme="minorAscii"/>
                <w:sz w:val="22"/>
                <w:szCs w:val="22"/>
                <w:lang w:eastAsia="en-US"/>
              </w:rPr>
              <w:t xml:space="preserve">, HTML, CSS, Excel macro using VB Script, ERP System (Microsoft Navision), Setting up and </w:t>
            </w:r>
            <w:r w:rsidRPr="5A04CC7B" w:rsidR="5A04CC7B">
              <w:rPr>
                <w:rFonts w:ascii="Calibri" w:hAnsi="Calibri" w:eastAsia="Calibri" w:cs="Calibri" w:asciiTheme="minorAscii" w:hAnsiTheme="minorAscii" w:eastAsiaTheme="minorAscii" w:cstheme="minorAscii"/>
                <w:sz w:val="22"/>
                <w:szCs w:val="22"/>
                <w:lang w:eastAsia="en-US"/>
              </w:rPr>
              <w:t>maintaining</w:t>
            </w:r>
            <w:r w:rsidRPr="5A04CC7B" w:rsidR="5A04CC7B">
              <w:rPr>
                <w:rFonts w:ascii="Calibri" w:hAnsi="Calibri" w:eastAsia="Calibri" w:cs="Calibri" w:asciiTheme="minorAscii" w:hAnsiTheme="minorAscii" w:eastAsiaTheme="minorAscii" w:cstheme="minorAscii"/>
                <w:sz w:val="22"/>
                <w:szCs w:val="22"/>
                <w:lang w:eastAsia="en-US"/>
              </w:rPr>
              <w:t xml:space="preserve"> MS Windows 2008 server, AD, and Group Policy,</w:t>
            </w:r>
          </w:p>
        </w:tc>
      </w:tr>
      <w:tr w:rsidRPr="00BD4BCB" w:rsidR="00F175B0" w:rsidTr="2DE7BD63" w14:paraId="45248C78"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5B8C7003"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00F175B0" w:rsidP="5A04CC7B" w:rsidRDefault="00F175B0" w14:paraId="35B20147" w14:textId="77777777">
            <w:pPr>
              <w:suppressAutoHyphens w:val="0"/>
              <w:autoSpaceDE/>
              <w:rPr>
                <w:rFonts w:ascii="Calibri" w:hAnsi="Calibri" w:eastAsia="Calibri" w:cs="Calibri" w:asciiTheme="minorAscii" w:hAnsiTheme="minorAscii" w:eastAsiaTheme="minorAscii" w:cstheme="minorAscii"/>
                <w:sz w:val="22"/>
                <w:szCs w:val="22"/>
                <w:lang w:eastAsia="en-US"/>
              </w:rPr>
            </w:pP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801E6B" w:rsidR="00F175B0" w:rsidP="5A04CC7B" w:rsidRDefault="00F175B0" w14:paraId="08E7C0A3" w14:textId="09C85499">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Support ERP System (Microsoft Navision) and create Jet Reports for the local establishments and overseas corporations.</w:t>
            </w:r>
          </w:p>
          <w:p w:rsidRPr="00801E6B" w:rsidR="00F175B0" w:rsidP="5A04CC7B" w:rsidRDefault="00F175B0" w14:paraId="3DD5D766" w14:textId="7324C438">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Establish Navision System to connect manufacturing, sales, purchasing, accounts, and inventory management.</w:t>
            </w:r>
          </w:p>
          <w:p w:rsidRPr="00801E6B" w:rsidR="00F175B0" w:rsidP="5A04CC7B" w:rsidRDefault="00F175B0" w14:paraId="4FB54802" w14:textId="2F2F4583">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Support and troubleshooting in Client, Server, and LAN environments.</w:t>
            </w:r>
          </w:p>
          <w:p w:rsidRPr="00801E6B" w:rsidR="00F175B0" w:rsidP="5A04CC7B" w:rsidRDefault="00F175B0" w14:paraId="78985A67" w14:textId="1E63E532">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Develop and </w:t>
            </w:r>
            <w:r w:rsidRPr="5A04CC7B" w:rsidR="5A04CC7B">
              <w:rPr>
                <w:rFonts w:ascii="Calibri" w:hAnsi="Calibri" w:eastAsia="Calibri" w:cs="Calibri" w:asciiTheme="minorAscii" w:hAnsiTheme="minorAscii" w:eastAsiaTheme="minorAscii" w:cstheme="minorAscii"/>
                <w:sz w:val="22"/>
                <w:szCs w:val="22"/>
                <w:lang w:eastAsia="en-US"/>
              </w:rPr>
              <w:t>maintain</w:t>
            </w:r>
            <w:r w:rsidRPr="5A04CC7B" w:rsidR="5A04CC7B">
              <w:rPr>
                <w:rFonts w:ascii="Calibri" w:hAnsi="Calibri" w:eastAsia="Calibri" w:cs="Calibri" w:asciiTheme="minorAscii" w:hAnsiTheme="minorAscii" w:eastAsiaTheme="minorAscii" w:cstheme="minorAscii"/>
                <w:sz w:val="22"/>
                <w:szCs w:val="22"/>
                <w:lang w:eastAsia="en-US"/>
              </w:rPr>
              <w:t xml:space="preserve"> software using C#.</w:t>
            </w:r>
          </w:p>
          <w:p w:rsidRPr="00801E6B" w:rsidR="00F175B0" w:rsidP="5A04CC7B" w:rsidRDefault="00F175B0" w14:paraId="07D10DEB" w14:textId="420A03F2">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Setting up, PC, Server, Backup library, Storage Area Network, LAN.</w:t>
            </w:r>
          </w:p>
          <w:p w:rsidRPr="00801E6B" w:rsidR="00F175B0" w:rsidP="5A04CC7B" w:rsidRDefault="00F175B0" w14:paraId="7A0FA471" w14:textId="048A3400">
            <w:pPr>
              <w:pStyle w:val="ListParagraph"/>
              <w:numPr>
                <w:ilvl w:val="0"/>
                <w:numId w:val="44"/>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Analyze, </w:t>
            </w:r>
            <w:r w:rsidRPr="5A04CC7B" w:rsidR="5A04CC7B">
              <w:rPr>
                <w:rFonts w:ascii="Calibri" w:hAnsi="Calibri" w:eastAsia="Calibri" w:cs="Calibri" w:asciiTheme="minorAscii" w:hAnsiTheme="minorAscii" w:eastAsiaTheme="minorAscii" w:cstheme="minorAscii"/>
                <w:sz w:val="22"/>
                <w:szCs w:val="22"/>
                <w:lang w:eastAsia="en-US"/>
              </w:rPr>
              <w:t>diagnose</w:t>
            </w:r>
            <w:r w:rsidRPr="5A04CC7B" w:rsidR="5A04CC7B">
              <w:rPr>
                <w:rFonts w:ascii="Calibri" w:hAnsi="Calibri" w:eastAsia="Calibri" w:cs="Calibri" w:asciiTheme="minorAscii" w:hAnsiTheme="minorAscii" w:eastAsiaTheme="minorAscii" w:cstheme="minorAscii"/>
                <w:sz w:val="22"/>
                <w:szCs w:val="22"/>
                <w:lang w:eastAsia="en-US"/>
              </w:rPr>
              <w:t xml:space="preserve"> and resolve errors related to the web app.</w:t>
            </w:r>
          </w:p>
        </w:tc>
      </w:tr>
      <w:tr w:rsidRPr="00BD4BCB" w:rsidR="00F175B0" w:rsidTr="2DE7BD63" w14:paraId="6338F097"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62DB688"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2C03834"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Clearlab</w:t>
            </w:r>
            <w:r w:rsidRPr="5A04CC7B" w:rsidR="5A04CC7B">
              <w:rPr>
                <w:rFonts w:ascii="Calibri" w:hAnsi="Calibri" w:eastAsia="Calibri" w:cs="Calibri" w:asciiTheme="minorAscii" w:hAnsiTheme="minorAscii" w:eastAsiaTheme="minorAscii" w:cstheme="minorAscii"/>
                <w:sz w:val="22"/>
                <w:szCs w:val="22"/>
                <w:lang w:eastAsia="en-US"/>
              </w:rPr>
              <w:t xml:space="preserve"> Sg Pte. Ltd. was founded in 2007. The company's line of business includes the manufacturing of ophthalmic frames, lenses, and sunglass lenses. </w:t>
            </w:r>
            <w:r w:rsidRPr="5A04CC7B" w:rsidR="5A04CC7B">
              <w:rPr>
                <w:rFonts w:ascii="Calibri" w:hAnsi="Calibri" w:eastAsia="Calibri" w:cs="Calibri" w:asciiTheme="minorAscii" w:hAnsiTheme="minorAscii" w:eastAsiaTheme="minorAscii" w:cstheme="minorAscii"/>
                <w:sz w:val="22"/>
                <w:szCs w:val="22"/>
                <w:lang w:eastAsia="en-US"/>
              </w:rPr>
              <w:t>Clearlab</w:t>
            </w:r>
            <w:r w:rsidRPr="5A04CC7B" w:rsidR="5A04CC7B">
              <w:rPr>
                <w:rFonts w:ascii="Calibri" w:hAnsi="Calibri" w:eastAsia="Calibri" w:cs="Calibri" w:asciiTheme="minorAscii" w:hAnsiTheme="minorAscii" w:eastAsiaTheme="minorAscii" w:cstheme="minorAscii"/>
                <w:sz w:val="22"/>
                <w:szCs w:val="22"/>
                <w:lang w:eastAsia="en-US"/>
              </w:rPr>
              <w:t xml:space="preserve"> is the manufacturer of the world's first biocompatible daily disposable contact lenses.</w:t>
            </w:r>
          </w:p>
        </w:tc>
      </w:tr>
    </w:tbl>
    <w:p w:rsidRPr="00BD4BCB" w:rsidR="00957B95" w:rsidP="5A04CC7B" w:rsidRDefault="00957B95" w14:paraId="24A85983" w14:textId="515B3364">
      <w:pPr>
        <w:widowControl w:val="0"/>
        <w:suppressAutoHyphens w:val="0"/>
        <w:autoSpaceDN w:val="0"/>
        <w:spacing w:before="241" w:line="285" w:lineRule="auto"/>
        <w:ind w:left="1009" w:right="815" w:hanging="1"/>
        <w:jc w:val="center"/>
        <w:outlineLvl w:val="1"/>
        <w:rPr>
          <w:rFonts w:ascii="Calibri" w:hAnsi="Calibri" w:eastAsia="Calibri" w:cs="Calibri" w:asciiTheme="minorAscii" w:hAnsiTheme="minorAscii" w:eastAsiaTheme="minorAscii" w:cstheme="minorAscii"/>
          <w:sz w:val="22"/>
          <w:szCs w:val="22"/>
          <w:lang w:eastAsia="en-US"/>
        </w:rPr>
      </w:pPr>
    </w:p>
    <w:tbl>
      <w:tblPr>
        <w:tblW w:w="0" w:type="auto"/>
        <w:tblInd w:w="108" w:type="dxa"/>
        <w:tblCellMar>
          <w:left w:w="10" w:type="dxa"/>
          <w:right w:w="10" w:type="dxa"/>
        </w:tblCellMar>
        <w:tblLook w:val="04A0" w:firstRow="1" w:lastRow="0" w:firstColumn="1" w:lastColumn="0" w:noHBand="0" w:noVBand="1"/>
      </w:tblPr>
      <w:tblGrid>
        <w:gridCol w:w="2802"/>
        <w:gridCol w:w="6774"/>
      </w:tblGrid>
      <w:tr w:rsidRPr="00BD4BCB" w:rsidR="00F175B0" w:rsidTr="5BFFF08E" w14:paraId="3B18054E" w14:textId="77777777">
        <w:trPr>
          <w:trHeight w:val="375"/>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667881A5"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8128F80"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Comcast Cable Communications Ltd</w:t>
            </w:r>
          </w:p>
        </w:tc>
      </w:tr>
      <w:tr w:rsidRPr="00BD4BCB" w:rsidR="00F175B0" w:rsidTr="5BFFF08E" w14:paraId="2D5BC745"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3905914"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BFFF08E" w:rsidRDefault="00F175B0" w14:paraId="73B622A3" w14:textId="38908C7A">
            <w:pPr>
              <w:suppressAutoHyphens w:val="0"/>
              <w:autoSpaceDE/>
              <w:spacing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5BFFF08E" w:rsidR="67AFC11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May 2018- </w:t>
            </w:r>
            <w:r w:rsidRPr="5BFFF08E" w:rsidR="2E954A54">
              <w:rPr>
                <w:rFonts w:ascii="Calibri" w:hAnsi="Calibri" w:eastAsia="Calibri" w:cs="Calibri"/>
                <w:b w:val="0"/>
                <w:bCs w:val="0"/>
                <w:i w:val="0"/>
                <w:iCs w:val="0"/>
                <w:caps w:val="0"/>
                <w:smallCaps w:val="0"/>
                <w:noProof w:val="0"/>
                <w:color w:val="000000" w:themeColor="text1" w:themeTint="FF" w:themeShade="FF"/>
                <w:sz w:val="24"/>
                <w:szCs w:val="24"/>
                <w:lang w:val="en-US"/>
              </w:rPr>
              <w:t>July</w:t>
            </w:r>
            <w:r w:rsidRPr="5BFFF08E" w:rsidR="67AFC11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5BFFF08E" w:rsidR="67AFC113">
              <w:rPr>
                <w:rFonts w:ascii="Calibri" w:hAnsi="Calibri" w:eastAsia="Calibri" w:cs="Calibri"/>
                <w:b w:val="0"/>
                <w:bCs w:val="0"/>
                <w:i w:val="0"/>
                <w:iCs w:val="0"/>
                <w:caps w:val="0"/>
                <w:smallCaps w:val="0"/>
                <w:noProof w:val="0"/>
                <w:color w:val="000000" w:themeColor="text1" w:themeTint="FF" w:themeShade="FF"/>
                <w:sz w:val="24"/>
                <w:szCs w:val="24"/>
                <w:lang w:val="en-US"/>
              </w:rPr>
              <w:t>20</w:t>
            </w:r>
            <w:r w:rsidRPr="5BFFF08E" w:rsidR="1A6BE5DD">
              <w:rPr>
                <w:rFonts w:ascii="Calibri" w:hAnsi="Calibri" w:eastAsia="Calibri" w:cs="Calibri"/>
                <w:b w:val="0"/>
                <w:bCs w:val="0"/>
                <w:i w:val="0"/>
                <w:iCs w:val="0"/>
                <w:caps w:val="0"/>
                <w:smallCaps w:val="0"/>
                <w:noProof w:val="0"/>
                <w:color w:val="000000" w:themeColor="text1" w:themeTint="FF" w:themeShade="FF"/>
                <w:sz w:val="24"/>
                <w:szCs w:val="24"/>
                <w:lang w:val="en-US"/>
              </w:rPr>
              <w:t>19</w:t>
            </w:r>
          </w:p>
        </w:tc>
      </w:tr>
      <w:tr w:rsidRPr="00BD4BCB" w:rsidR="00F175B0" w:rsidTr="5BFFF08E" w14:paraId="35A2822D"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4F865E1"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8692AFA" w14:textId="20F83196">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C#.Net</w:t>
            </w:r>
            <w:r w:rsidRPr="5A04CC7B" w:rsidR="5A04CC7B">
              <w:rPr>
                <w:rFonts w:ascii="Calibri" w:hAnsi="Calibri" w:eastAsia="Calibri" w:cs="Calibri" w:asciiTheme="minorAscii" w:hAnsiTheme="minorAscii" w:eastAsiaTheme="minorAscii" w:cstheme="minorAscii"/>
                <w:sz w:val="22"/>
                <w:szCs w:val="22"/>
                <w:lang w:eastAsia="en-US"/>
              </w:rPr>
              <w:t xml:space="preserve">, MVC 4, Dot Net Core </w:t>
            </w:r>
            <w:r w:rsidRPr="5A04CC7B" w:rsidR="5A04CC7B">
              <w:rPr>
                <w:rFonts w:ascii="Calibri" w:hAnsi="Calibri" w:eastAsia="Calibri" w:cs="Calibri" w:asciiTheme="minorAscii" w:hAnsiTheme="minorAscii" w:eastAsiaTheme="minorAscii" w:cstheme="minorAscii"/>
                <w:sz w:val="22"/>
                <w:szCs w:val="22"/>
                <w:lang w:eastAsia="en-US"/>
              </w:rPr>
              <w:t>WebAPI</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ReactJs</w:t>
            </w:r>
            <w:r w:rsidRPr="5A04CC7B" w:rsidR="5A04CC7B">
              <w:rPr>
                <w:rFonts w:ascii="Calibri" w:hAnsi="Calibri" w:eastAsia="Calibri" w:cs="Calibri" w:asciiTheme="minorAscii" w:hAnsiTheme="minorAscii" w:eastAsiaTheme="minorAscii" w:cstheme="minorAscii"/>
                <w:sz w:val="22"/>
                <w:szCs w:val="22"/>
                <w:lang w:eastAsia="en-US"/>
              </w:rPr>
              <w: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Javascript</w:t>
            </w:r>
            <w:r w:rsidRPr="5A04CC7B" w:rsidR="5A04CC7B">
              <w:rPr>
                <w:rFonts w:ascii="Calibri" w:hAnsi="Calibri" w:eastAsia="Calibri" w:cs="Calibri" w:asciiTheme="minorAscii" w:hAnsiTheme="minorAscii" w:eastAsiaTheme="minorAscii" w:cstheme="minorAscii"/>
                <w:sz w:val="22"/>
                <w:szCs w:val="22"/>
                <w:lang w:eastAsia="en-US"/>
              </w:rPr>
              <w: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HTML,</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CSS,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SQL Server, Entity Framework,</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JQuery</w:t>
            </w:r>
            <w:r w:rsidRPr="5A04CC7B" w:rsidR="5A04CC7B">
              <w:rPr>
                <w:rFonts w:ascii="Calibri" w:hAnsi="Calibri" w:eastAsia="Calibri" w:cs="Calibri" w:asciiTheme="minorAscii" w:hAnsiTheme="minorAscii" w:eastAsiaTheme="minorAscii" w:cstheme="minorAscii"/>
                <w:sz w:val="22"/>
                <w:szCs w:val="22"/>
                <w:lang w:eastAsia="en-US"/>
              </w:rPr>
              <w:t>, GIT, TFS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 xml:space="preserve">VS </w:t>
            </w:r>
            <w:r w:rsidRPr="5A04CC7B" w:rsidR="5A04CC7B">
              <w:rPr>
                <w:rFonts w:ascii="Calibri" w:hAnsi="Calibri" w:eastAsia="Calibri" w:cs="Calibri" w:asciiTheme="minorAscii" w:hAnsiTheme="minorAscii" w:eastAsiaTheme="minorAscii" w:cstheme="minorAscii"/>
                <w:sz w:val="22"/>
                <w:szCs w:val="22"/>
                <w:lang w:eastAsia="en-US"/>
              </w:rPr>
              <w:t>2017,VS</w:t>
            </w:r>
            <w:r w:rsidRPr="5A04CC7B" w:rsidR="5A04CC7B">
              <w:rPr>
                <w:rFonts w:ascii="Calibri" w:hAnsi="Calibri" w:eastAsia="Calibri" w:cs="Calibri" w:asciiTheme="minorAscii" w:hAnsiTheme="minorAscii" w:eastAsiaTheme="minorAscii" w:cstheme="minorAscii"/>
                <w:sz w:val="22"/>
                <w:szCs w:val="22"/>
                <w:lang w:eastAsia="en-US"/>
              </w:rPr>
              <w:t xml:space="preserve"> Code,</w:t>
            </w:r>
          </w:p>
        </w:tc>
      </w:tr>
      <w:tr w:rsidRPr="00BD4BCB" w:rsidR="00F175B0" w:rsidTr="5BFFF08E" w14:paraId="01B3909C"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3668CB85"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00F175B0" w:rsidP="5A04CC7B" w:rsidRDefault="00F175B0" w14:paraId="6D54789E" w14:textId="77777777">
            <w:pPr>
              <w:suppressAutoHyphens w:val="0"/>
              <w:autoSpaceDE/>
              <w:rPr>
                <w:rFonts w:ascii="Calibri" w:hAnsi="Calibri" w:eastAsia="Calibri" w:cs="Calibri" w:asciiTheme="minorAscii" w:hAnsiTheme="minorAscii" w:eastAsiaTheme="minorAscii" w:cstheme="minorAscii"/>
                <w:sz w:val="22"/>
                <w:szCs w:val="22"/>
                <w:lang w:eastAsia="en-US"/>
              </w:rPr>
            </w:pP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E147B2" w:rsidR="00F175B0" w:rsidP="5A04CC7B" w:rsidRDefault="00F175B0" w14:paraId="5CA4344A" w14:textId="4C600B76">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Actively involved in the application development using React JS, Web API, and ASP.NET Core following the organization process.</w:t>
            </w:r>
          </w:p>
          <w:p w:rsidRPr="00E147B2" w:rsidR="00F175B0" w:rsidP="5A04CC7B" w:rsidRDefault="00F175B0" w14:paraId="2276F47E" w14:textId="7D4E0E17">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Followed the </w:t>
            </w:r>
            <w:r w:rsidRPr="5A04CC7B" w:rsidR="5A04CC7B">
              <w:rPr>
                <w:rFonts w:ascii="Calibri" w:hAnsi="Calibri" w:eastAsia="Calibri" w:cs="Calibri" w:asciiTheme="minorAscii" w:hAnsiTheme="minorAscii" w:eastAsiaTheme="minorAscii" w:cstheme="minorAscii"/>
                <w:sz w:val="22"/>
                <w:szCs w:val="22"/>
                <w:lang w:eastAsia="en-US"/>
              </w:rPr>
              <w:t>SAFe</w:t>
            </w:r>
            <w:r w:rsidRPr="5A04CC7B" w:rsidR="5A04CC7B">
              <w:rPr>
                <w:rFonts w:ascii="Calibri" w:hAnsi="Calibri" w:eastAsia="Calibri" w:cs="Calibri" w:asciiTheme="minorAscii" w:hAnsiTheme="minorAscii" w:eastAsiaTheme="minorAscii" w:cstheme="minorAscii"/>
                <w:sz w:val="22"/>
                <w:szCs w:val="22"/>
                <w:lang w:eastAsia="en-US"/>
              </w:rPr>
              <w:t xml:space="preserve"> Agile </w:t>
            </w:r>
            <w:r w:rsidRPr="5A04CC7B" w:rsidR="5A04CC7B">
              <w:rPr>
                <w:rFonts w:ascii="Calibri" w:hAnsi="Calibri" w:eastAsia="Calibri" w:cs="Calibri" w:asciiTheme="minorAscii" w:hAnsiTheme="minorAscii" w:eastAsiaTheme="minorAscii" w:cstheme="minorAscii"/>
                <w:sz w:val="22"/>
                <w:szCs w:val="22"/>
                <w:lang w:eastAsia="en-US"/>
              </w:rPr>
              <w:t>methodology</w:t>
            </w:r>
            <w:r w:rsidRPr="5A04CC7B" w:rsidR="5A04CC7B">
              <w:rPr>
                <w:rFonts w:ascii="Calibri" w:hAnsi="Calibri" w:eastAsia="Calibri" w:cs="Calibri" w:asciiTheme="minorAscii" w:hAnsiTheme="minorAscii" w:eastAsiaTheme="minorAscii" w:cstheme="minorAscii"/>
                <w:sz w:val="22"/>
                <w:szCs w:val="22"/>
                <w:lang w:eastAsia="en-US"/>
              </w:rPr>
              <w:t>.</w:t>
            </w:r>
          </w:p>
          <w:p w:rsidRPr="00E147B2" w:rsidR="00F175B0" w:rsidP="5A04CC7B" w:rsidRDefault="00F175B0" w14:paraId="488E580B" w14:textId="5ED93463">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Adhering to Coding Standards and ensuring the quality and timeliness of the deliverables.</w:t>
            </w:r>
          </w:p>
          <w:p w:rsidRPr="00E147B2" w:rsidR="00F175B0" w:rsidP="5A04CC7B" w:rsidRDefault="00F175B0" w14:paraId="17D488C6" w14:textId="58EDEDC1">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Collaborating with the Product Owner to create and refine user stories and acceptance criteria.</w:t>
            </w:r>
          </w:p>
          <w:p w:rsidRPr="00E147B2" w:rsidR="00F175B0" w:rsidP="5A04CC7B" w:rsidRDefault="00F175B0" w14:paraId="4F8FC130" w14:textId="7997586B">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Developing and committing to Team PI Objectives and Iteration goals.</w:t>
            </w:r>
          </w:p>
          <w:p w:rsidRPr="00E147B2" w:rsidR="00F175B0" w:rsidP="5A04CC7B" w:rsidRDefault="00F175B0" w14:paraId="58F31D30" w14:textId="32C87641">
            <w:pPr>
              <w:pStyle w:val="ListParagraph"/>
              <w:numPr>
                <w:ilvl w:val="0"/>
                <w:numId w:val="48"/>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Using design and coding best practices to build high-quality components and solutions.</w:t>
            </w:r>
          </w:p>
        </w:tc>
      </w:tr>
      <w:tr w:rsidRPr="00BD4BCB" w:rsidR="00F175B0" w:rsidTr="5BFFF08E" w14:paraId="1370560F"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60BF5FCD"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28CB1EFB"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Comcast is the largest cable company and home Internet service provider in the United States and the nation's third-largest home telephone service provider. Comcast provides cable television, broadband Internet, telephone service, and in some areas home security to both residential and commercial customers in 40 states and the District of Columbia.</w:t>
            </w:r>
          </w:p>
        </w:tc>
      </w:tr>
    </w:tbl>
    <w:p w:rsidRPr="00BD4BCB" w:rsidR="00F175B0" w:rsidP="5A04CC7B" w:rsidRDefault="00F175B0" w14:paraId="6B55F724" w14:textId="01E9D0BB">
      <w:pPr>
        <w:suppressAutoHyphens w:val="0"/>
        <w:autoSpaceDE/>
        <w:rPr>
          <w:rFonts w:ascii="Calibri" w:hAnsi="Calibri" w:eastAsia="Calibri" w:cs="Calibri" w:asciiTheme="minorAscii" w:hAnsiTheme="minorAscii" w:eastAsiaTheme="minorAscii" w:cstheme="minorAscii"/>
          <w:sz w:val="24"/>
          <w:szCs w:val="24"/>
          <w:lang w:eastAsia="en-US"/>
        </w:rPr>
      </w:pPr>
    </w:p>
    <w:p w:rsidRPr="00BD4BCB" w:rsidR="00F175B0" w:rsidP="5A04CC7B" w:rsidRDefault="00F175B0" w14:paraId="03A08CC2" w14:textId="594578FC">
      <w:pPr>
        <w:suppressAutoHyphens w:val="0"/>
        <w:autoSpaceDE/>
        <w:rPr>
          <w:rFonts w:ascii="Calibri" w:hAnsi="Calibri" w:eastAsia="Calibri" w:cs="Calibri" w:asciiTheme="minorAscii" w:hAnsiTheme="minorAscii" w:eastAsiaTheme="minorAscii" w:cstheme="minorAscii"/>
          <w:sz w:val="24"/>
          <w:szCs w:val="24"/>
          <w:lang w:eastAsia="en-US"/>
        </w:rPr>
      </w:pPr>
    </w:p>
    <w:tbl>
      <w:tblPr>
        <w:tblW w:w="0" w:type="auto"/>
        <w:tblInd w:w="108" w:type="dxa"/>
        <w:tblCellMar>
          <w:left w:w="10" w:type="dxa"/>
          <w:right w:w="10" w:type="dxa"/>
        </w:tblCellMar>
        <w:tblLook w:val="04A0" w:firstRow="1" w:lastRow="0" w:firstColumn="1" w:lastColumn="0" w:noHBand="0" w:noVBand="1"/>
      </w:tblPr>
      <w:tblGrid>
        <w:gridCol w:w="2802"/>
        <w:gridCol w:w="6774"/>
      </w:tblGrid>
      <w:tr w:rsidRPr="00BD4BCB" w:rsidR="00F175B0" w:rsidTr="5BFFF08E" w14:paraId="53A02D42"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14499DC"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FCF6D47"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PI PLANNING APP</w:t>
            </w:r>
          </w:p>
        </w:tc>
      </w:tr>
      <w:tr w:rsidRPr="00BD4BCB" w:rsidR="00F175B0" w:rsidTr="5BFFF08E" w14:paraId="1BCF43E5"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2F52F8B"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Timeline</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5330D7" w14:paraId="532DB6EB" w14:textId="48720A29">
            <w:pPr>
              <w:suppressAutoHyphens w:val="0"/>
              <w:autoSpaceDE/>
              <w:rPr>
                <w:rFonts w:ascii="Calibri" w:hAnsi="Calibri" w:eastAsia="Calibri" w:cs="Calibri" w:asciiTheme="minorAscii" w:hAnsiTheme="minorAscii" w:eastAsiaTheme="minorAscii" w:cstheme="minorAscii"/>
                <w:sz w:val="22"/>
                <w:szCs w:val="22"/>
                <w:lang w:eastAsia="en-US"/>
              </w:rPr>
            </w:pPr>
            <w:r w:rsidRPr="5BFFF08E" w:rsidR="40458731">
              <w:rPr>
                <w:rFonts w:ascii="Calibri" w:hAnsi="Calibri" w:eastAsia="Calibri" w:cs="Calibri" w:asciiTheme="minorAscii" w:hAnsiTheme="minorAscii" w:eastAsiaTheme="minorAscii" w:cstheme="minorAscii"/>
                <w:sz w:val="22"/>
                <w:szCs w:val="22"/>
                <w:lang w:eastAsia="en-US"/>
              </w:rPr>
              <w:t>Nov</w:t>
            </w:r>
            <w:r w:rsidRPr="5BFFF08E" w:rsidR="6C3F6155">
              <w:rPr>
                <w:rFonts w:ascii="Calibri" w:hAnsi="Calibri" w:eastAsia="Calibri" w:cs="Calibri" w:asciiTheme="minorAscii" w:hAnsiTheme="minorAscii" w:eastAsiaTheme="minorAscii" w:cstheme="minorAscii"/>
                <w:sz w:val="22"/>
                <w:szCs w:val="22"/>
                <w:lang w:eastAsia="en-US"/>
              </w:rPr>
              <w:t xml:space="preserve"> 201</w:t>
            </w:r>
            <w:r w:rsidRPr="5BFFF08E" w:rsidR="06452EC4">
              <w:rPr>
                <w:rFonts w:ascii="Calibri" w:hAnsi="Calibri" w:eastAsia="Calibri" w:cs="Calibri" w:asciiTheme="minorAscii" w:hAnsiTheme="minorAscii" w:eastAsiaTheme="minorAscii" w:cstheme="minorAscii"/>
                <w:sz w:val="22"/>
                <w:szCs w:val="22"/>
                <w:lang w:eastAsia="en-US"/>
              </w:rPr>
              <w:t>7</w:t>
            </w:r>
            <w:r w:rsidRPr="5BFFF08E" w:rsidR="5A04CC7B">
              <w:rPr>
                <w:rFonts w:ascii="Calibri" w:hAnsi="Calibri" w:eastAsia="Calibri" w:cs="Calibri" w:asciiTheme="minorAscii" w:hAnsiTheme="minorAscii" w:eastAsiaTheme="minorAscii" w:cstheme="minorAscii"/>
                <w:sz w:val="22"/>
                <w:szCs w:val="22"/>
                <w:lang w:eastAsia="en-US"/>
              </w:rPr>
              <w:t>-</w:t>
            </w:r>
            <w:r w:rsidRPr="5BFFF08E" w:rsidR="5A04CC7B">
              <w:rPr>
                <w:rFonts w:ascii="Calibri" w:hAnsi="Calibri" w:eastAsia="Calibri" w:cs="Calibri" w:asciiTheme="minorAscii" w:hAnsiTheme="minorAscii" w:eastAsiaTheme="minorAscii" w:cstheme="minorAscii"/>
                <w:sz w:val="22"/>
                <w:szCs w:val="22"/>
                <w:lang w:eastAsia="en-US"/>
              </w:rPr>
              <w:t>Apirl</w:t>
            </w:r>
            <w:r w:rsidRPr="5BFFF08E" w:rsidR="5A04CC7B">
              <w:rPr>
                <w:rFonts w:ascii="Calibri" w:hAnsi="Calibri" w:eastAsia="Calibri" w:cs="Calibri" w:asciiTheme="minorAscii" w:hAnsiTheme="minorAscii" w:eastAsiaTheme="minorAscii" w:cstheme="minorAscii"/>
                <w:sz w:val="22"/>
                <w:szCs w:val="22"/>
                <w:lang w:eastAsia="en-US"/>
              </w:rPr>
              <w:t xml:space="preserve"> 2018</w:t>
            </w:r>
          </w:p>
        </w:tc>
      </w:tr>
      <w:tr w:rsidRPr="00BD4BCB" w:rsidR="00F175B0" w:rsidTr="5BFFF08E" w14:paraId="3DE3CFB2"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96C5898"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Technologies Used</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4C8FA618" w14:textId="07970493">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VS 2017, VS Code, Dot Net Core </w:t>
            </w:r>
            <w:r w:rsidRPr="5A04CC7B" w:rsidR="5A04CC7B">
              <w:rPr>
                <w:rFonts w:ascii="Calibri" w:hAnsi="Calibri" w:eastAsia="Calibri" w:cs="Calibri" w:asciiTheme="minorAscii" w:hAnsiTheme="minorAscii" w:eastAsiaTheme="minorAscii" w:cstheme="minorAscii"/>
                <w:sz w:val="22"/>
                <w:szCs w:val="22"/>
                <w:lang w:eastAsia="en-US"/>
              </w:rPr>
              <w:t>WebAPI</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ReactJs</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Javascript</w:t>
            </w:r>
            <w:r w:rsidRPr="5A04CC7B" w:rsidR="5A04CC7B">
              <w:rPr>
                <w:rFonts w:ascii="Calibri" w:hAnsi="Calibri" w:eastAsia="Calibri" w:cs="Calibri" w:asciiTheme="minorAscii" w:hAnsiTheme="minorAscii" w:eastAsiaTheme="minorAscii" w:cstheme="minorAscii"/>
                <w:sz w:val="22"/>
                <w:szCs w:val="22"/>
                <w:lang w:eastAsia="en-US"/>
              </w:rPr>
              <w:t>,</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HTML,</w:t>
            </w:r>
            <w:r w:rsidRPr="5A04CC7B" w:rsidR="5A04CC7B">
              <w:rPr>
                <w:rFonts w:ascii="Calibri" w:hAnsi="Calibri" w:eastAsia="Calibri" w:cs="Calibri" w:asciiTheme="minorAscii" w:hAnsiTheme="minorAscii" w:eastAsiaTheme="minorAscii" w:cstheme="minorAscii"/>
                <w:sz w:val="22"/>
                <w:szCs w:val="22"/>
                <w:lang w:eastAsia="en-US"/>
              </w:rPr>
              <w:t xml:space="preserve"> </w:t>
            </w:r>
            <w:r w:rsidRPr="5A04CC7B" w:rsidR="5A04CC7B">
              <w:rPr>
                <w:rFonts w:ascii="Calibri" w:hAnsi="Calibri" w:eastAsia="Calibri" w:cs="Calibri" w:asciiTheme="minorAscii" w:hAnsiTheme="minorAscii" w:eastAsiaTheme="minorAscii" w:cstheme="minorAscii"/>
                <w:sz w:val="22"/>
                <w:szCs w:val="22"/>
                <w:lang w:eastAsia="en-US"/>
              </w:rPr>
              <w:t xml:space="preserve">CSS, </w:t>
            </w:r>
            <w:r w:rsidRPr="5A04CC7B" w:rsidR="5A04CC7B">
              <w:rPr>
                <w:rFonts w:ascii="Calibri" w:hAnsi="Calibri" w:eastAsia="Calibri" w:cs="Calibri" w:asciiTheme="minorAscii" w:hAnsiTheme="minorAscii" w:eastAsiaTheme="minorAscii" w:cstheme="minorAscii"/>
                <w:sz w:val="22"/>
                <w:szCs w:val="22"/>
                <w:lang w:eastAsia="en-US"/>
              </w:rPr>
              <w:t>SignalR</w:t>
            </w:r>
            <w:r w:rsidRPr="5A04CC7B" w:rsidR="5A04CC7B">
              <w:rPr>
                <w:rFonts w:ascii="Calibri" w:hAnsi="Calibri" w:eastAsia="Calibri" w:cs="Calibri" w:asciiTheme="minorAscii" w:hAnsiTheme="minorAscii" w:eastAsiaTheme="minorAscii" w:cstheme="minorAscii"/>
                <w:sz w:val="22"/>
                <w:szCs w:val="22"/>
                <w:lang w:eastAsia="en-US"/>
              </w:rPr>
              <w:t xml:space="preserve"> and </w:t>
            </w:r>
            <w:r w:rsidRPr="5A04CC7B" w:rsidR="5A04CC7B">
              <w:rPr>
                <w:rFonts w:ascii="Calibri" w:hAnsi="Calibri" w:eastAsia="Calibri" w:cs="Calibri" w:asciiTheme="minorAscii" w:hAnsiTheme="minorAscii" w:eastAsiaTheme="minorAscii" w:cstheme="minorAscii"/>
                <w:sz w:val="22"/>
                <w:szCs w:val="22"/>
                <w:lang w:eastAsia="en-US"/>
              </w:rPr>
              <w:t>CouchBase</w:t>
            </w:r>
            <w:r w:rsidRPr="5A04CC7B" w:rsidR="5A04CC7B">
              <w:rPr>
                <w:rFonts w:ascii="Calibri" w:hAnsi="Calibri" w:eastAsia="Calibri" w:cs="Calibri" w:asciiTheme="minorAscii" w:hAnsiTheme="minorAscii" w:eastAsiaTheme="minorAscii" w:cstheme="minorAscii"/>
                <w:sz w:val="22"/>
                <w:szCs w:val="22"/>
                <w:lang w:eastAsia="en-US"/>
              </w:rPr>
              <w:t xml:space="preserve"> DB</w:t>
            </w:r>
          </w:p>
        </w:tc>
      </w:tr>
      <w:tr w:rsidRPr="00BD4BCB" w:rsidR="00F175B0" w:rsidTr="5BFFF08E" w14:paraId="0D2FF67F" w14:textId="77777777">
        <w:trPr>
          <w:trHeight w:val="1"/>
        </w:trPr>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67A3A57F" w14:textId="77777777">
            <w:pPr>
              <w:suppressAutoHyphens w:val="0"/>
              <w:autoSpaceDE/>
              <w:spacing w:line="276" w:lineRule="auto"/>
              <w:jc w:val="both"/>
              <w:rPr>
                <w:rFonts w:ascii="Calibri" w:hAnsi="Calibri" w:eastAsia="Calibri" w:cs="Calibri" w:asciiTheme="minorAscii" w:hAnsiTheme="minorAscii" w:eastAsiaTheme="minorAscii" w:cstheme="minorAscii"/>
                <w:b w:val="1"/>
                <w:bCs w:val="1"/>
                <w:sz w:val="24"/>
                <w:szCs w:val="24"/>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Roles &amp; Responsibilities</w:t>
            </w:r>
          </w:p>
          <w:p w:rsidRPr="00BD4BCB" w:rsidR="00F175B0" w:rsidP="5A04CC7B" w:rsidRDefault="00F175B0" w14:paraId="0C10DE12" w14:textId="77777777">
            <w:pPr>
              <w:suppressAutoHyphens w:val="0"/>
              <w:autoSpaceDE/>
              <w:rPr>
                <w:rFonts w:ascii="Calibri" w:hAnsi="Calibri" w:eastAsia="Calibri" w:cs="Calibri" w:asciiTheme="minorAscii" w:hAnsiTheme="minorAscii" w:eastAsiaTheme="minorAscii" w:cstheme="minorAscii"/>
                <w:sz w:val="22"/>
                <w:szCs w:val="22"/>
                <w:lang w:eastAsia="en-US"/>
              </w:rPr>
            </w:pP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E147B2" w:rsidR="00F175B0" w:rsidP="5A04CC7B" w:rsidRDefault="00F175B0" w14:paraId="7E23FF59" w14:textId="59B2C5F3">
            <w:pPr>
              <w:pStyle w:val="ListParagraph"/>
              <w:numPr>
                <w:ilvl w:val="0"/>
                <w:numId w:val="4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Coordinated with the team and developed the PI planning app which reduced the overall project cost.</w:t>
            </w:r>
          </w:p>
          <w:p w:rsidRPr="00E147B2" w:rsidR="00F175B0" w:rsidP="5A04CC7B" w:rsidRDefault="00F175B0" w14:paraId="4607FCFB" w14:textId="44F98A96">
            <w:pPr>
              <w:pStyle w:val="ListParagraph"/>
              <w:numPr>
                <w:ilvl w:val="0"/>
                <w:numId w:val="4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Create a Team board, with Features, Sprints, </w:t>
            </w:r>
            <w:r w:rsidRPr="5A04CC7B" w:rsidR="5A04CC7B">
              <w:rPr>
                <w:rFonts w:ascii="Calibri" w:hAnsi="Calibri" w:eastAsia="Calibri" w:cs="Calibri" w:asciiTheme="minorAscii" w:hAnsiTheme="minorAscii" w:eastAsiaTheme="minorAscii" w:cstheme="minorAscii"/>
                <w:sz w:val="22"/>
                <w:szCs w:val="22"/>
                <w:lang w:eastAsia="en-US"/>
              </w:rPr>
              <w:t>Objectives</w:t>
            </w:r>
            <w:r w:rsidRPr="5A04CC7B" w:rsidR="5A04CC7B">
              <w:rPr>
                <w:rFonts w:ascii="Calibri" w:hAnsi="Calibri" w:eastAsia="Calibri" w:cs="Calibri" w:asciiTheme="minorAscii" w:hAnsiTheme="minorAscii" w:eastAsiaTheme="minorAscii" w:cstheme="minorAscii"/>
                <w:sz w:val="22"/>
                <w:szCs w:val="22"/>
                <w:lang w:eastAsia="en-US"/>
              </w:rPr>
              <w:t>, Risk detail</w:t>
            </w:r>
          </w:p>
          <w:p w:rsidRPr="00E147B2" w:rsidR="00F175B0" w:rsidP="5A04CC7B" w:rsidRDefault="00F175B0" w14:paraId="3B810891" w14:textId="552CD5B6">
            <w:pPr>
              <w:pStyle w:val="ListParagraph"/>
              <w:numPr>
                <w:ilvl w:val="0"/>
                <w:numId w:val="4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Functionality to add sticky notes to the screen </w:t>
            </w:r>
            <w:r w:rsidRPr="5A04CC7B" w:rsidR="5A04CC7B">
              <w:rPr>
                <w:rFonts w:ascii="Calibri" w:hAnsi="Calibri" w:eastAsia="Calibri" w:cs="Calibri" w:asciiTheme="minorAscii" w:hAnsiTheme="minorAscii" w:eastAsiaTheme="minorAscii" w:cstheme="minorAscii"/>
                <w:sz w:val="22"/>
                <w:szCs w:val="22"/>
                <w:lang w:eastAsia="en-US"/>
              </w:rPr>
              <w:t>on</w:t>
            </w:r>
            <w:r w:rsidRPr="5A04CC7B" w:rsidR="5A04CC7B">
              <w:rPr>
                <w:rFonts w:ascii="Calibri" w:hAnsi="Calibri" w:eastAsia="Calibri" w:cs="Calibri" w:asciiTheme="minorAscii" w:hAnsiTheme="minorAscii" w:eastAsiaTheme="minorAscii" w:cstheme="minorAscii"/>
                <w:sz w:val="22"/>
                <w:szCs w:val="22"/>
                <w:lang w:eastAsia="en-US"/>
              </w:rPr>
              <w:t xml:space="preserve"> clicking an add button and option to change the color.</w:t>
            </w:r>
          </w:p>
          <w:p w:rsidRPr="00E147B2" w:rsidR="00F175B0" w:rsidP="5A04CC7B" w:rsidRDefault="00F175B0" w14:paraId="60328548" w14:textId="77777777">
            <w:pPr>
              <w:pStyle w:val="ListParagraph"/>
              <w:numPr>
                <w:ilvl w:val="0"/>
                <w:numId w:val="49"/>
              </w:num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 Drag and drop the sticky notes to different sprints and save the data to DB, on change, </w:t>
            </w:r>
            <w:r w:rsidRPr="5A04CC7B" w:rsidR="5A04CC7B">
              <w:rPr>
                <w:rFonts w:ascii="Calibri" w:hAnsi="Calibri" w:eastAsia="Calibri" w:cs="Calibri" w:asciiTheme="minorAscii" w:hAnsiTheme="minorAscii" w:eastAsiaTheme="minorAscii" w:cstheme="minorAscii"/>
                <w:sz w:val="22"/>
                <w:szCs w:val="22"/>
                <w:lang w:eastAsia="en-US"/>
              </w:rPr>
              <w:t>SignalR</w:t>
            </w:r>
            <w:r w:rsidRPr="5A04CC7B" w:rsidR="5A04CC7B">
              <w:rPr>
                <w:rFonts w:ascii="Calibri" w:hAnsi="Calibri" w:eastAsia="Calibri" w:cs="Calibri" w:asciiTheme="minorAscii" w:hAnsiTheme="minorAscii" w:eastAsiaTheme="minorAscii" w:cstheme="minorAscii"/>
                <w:sz w:val="22"/>
                <w:szCs w:val="22"/>
                <w:lang w:eastAsia="en-US"/>
              </w:rPr>
              <w:t xml:space="preserve"> to reflect the changes on other client browsers.</w:t>
            </w:r>
          </w:p>
        </w:tc>
      </w:tr>
      <w:tr w:rsidRPr="00BD4BCB" w:rsidR="00F175B0" w:rsidTr="5BFFF08E" w14:paraId="33A780A3" w14:textId="77777777">
        <w:tc>
          <w:tcPr>
            <w:tcW w:w="28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041029BA"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b w:val="1"/>
                <w:bCs w:val="1"/>
                <w:sz w:val="24"/>
                <w:szCs w:val="24"/>
                <w:lang w:eastAsia="en-US"/>
              </w:rPr>
              <w:t>Project Description</w:t>
            </w:r>
          </w:p>
        </w:tc>
        <w:tc>
          <w:tcPr>
            <w:tcW w:w="67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left w:w="108" w:type="dxa"/>
              <w:right w:w="108" w:type="dxa"/>
            </w:tcMar>
          </w:tcPr>
          <w:p w:rsidRPr="00BD4BCB" w:rsidR="00F175B0" w:rsidP="5A04CC7B" w:rsidRDefault="00F175B0" w14:paraId="7B1D71E6" w14:textId="77777777">
            <w:pPr>
              <w:suppressAutoHyphens w:val="0"/>
              <w:autoSpaceDE/>
              <w:rPr>
                <w:rFonts w:ascii="Calibri" w:hAnsi="Calibri" w:eastAsia="Calibri" w:cs="Calibri" w:asciiTheme="minorAscii" w:hAnsiTheme="minorAscii" w:eastAsiaTheme="minorAscii" w:cstheme="minorAscii"/>
                <w:sz w:val="22"/>
                <w:szCs w:val="22"/>
                <w:lang w:eastAsia="en-US"/>
              </w:rPr>
            </w:pPr>
            <w:r w:rsidRPr="5A04CC7B" w:rsidR="5A04CC7B">
              <w:rPr>
                <w:rFonts w:ascii="Calibri" w:hAnsi="Calibri" w:eastAsia="Calibri" w:cs="Calibri" w:asciiTheme="minorAscii" w:hAnsiTheme="minorAscii" w:eastAsiaTheme="minorAscii" w:cstheme="minorAscii"/>
                <w:sz w:val="22"/>
                <w:szCs w:val="22"/>
                <w:lang w:eastAsia="en-US"/>
              </w:rPr>
              <w:t xml:space="preserve">PI Planning app helps the team to have plans which have a standard agenda that includes a presentation of business context and vision, followed by team planning breakouts, where the teams create their Iteration plans and </w:t>
            </w:r>
            <w:r w:rsidRPr="5A04CC7B" w:rsidR="5A04CC7B">
              <w:rPr>
                <w:rFonts w:ascii="Calibri" w:hAnsi="Calibri" w:eastAsia="Calibri" w:cs="Calibri" w:asciiTheme="minorAscii" w:hAnsiTheme="minorAscii" w:eastAsiaTheme="minorAscii" w:cstheme="minorAscii"/>
                <w:sz w:val="22"/>
                <w:szCs w:val="22"/>
                <w:lang w:eastAsia="en-US"/>
              </w:rPr>
              <w:t>objectives</w:t>
            </w:r>
            <w:r w:rsidRPr="5A04CC7B" w:rsidR="5A04CC7B">
              <w:rPr>
                <w:rFonts w:ascii="Calibri" w:hAnsi="Calibri" w:eastAsia="Calibri" w:cs="Calibri" w:asciiTheme="minorAscii" w:hAnsiTheme="minorAscii" w:eastAsiaTheme="minorAscii" w:cstheme="minorAscii"/>
                <w:sz w:val="22"/>
                <w:szCs w:val="22"/>
                <w:lang w:eastAsia="en-US"/>
              </w:rPr>
              <w:t xml:space="preserve"> for the upcoming Program Increment (PI).</w:t>
            </w:r>
          </w:p>
        </w:tc>
      </w:tr>
    </w:tbl>
    <w:p w:rsidRPr="00BD4BCB" w:rsidR="00F175B0" w:rsidP="5A04CC7B" w:rsidRDefault="00F175B0" w14:paraId="32CF7692" w14:textId="77777777">
      <w:pPr>
        <w:widowControl w:val="0"/>
        <w:suppressAutoHyphens w:val="0"/>
        <w:autoSpaceDN w:val="0"/>
        <w:spacing w:before="241" w:line="285" w:lineRule="auto"/>
        <w:ind w:right="815"/>
        <w:outlineLvl w:val="1"/>
        <w:rPr>
          <w:rFonts w:ascii="Calibri" w:hAnsi="Calibri" w:eastAsia="Calibri" w:cs="Calibri" w:asciiTheme="minorAscii" w:hAnsiTheme="minorAscii" w:eastAsiaTheme="minorAscii" w:cstheme="minorAscii"/>
          <w:sz w:val="22"/>
          <w:szCs w:val="22"/>
          <w:lang w:eastAsia="en-US"/>
        </w:rPr>
      </w:pPr>
    </w:p>
    <w:sectPr w:rsidRPr="00BD4BCB" w:rsidR="00F175B0" w:rsidSect="00913133">
      <w:headerReference w:type="default" r:id="rId7"/>
      <w:pgSz w:w="12240" w:h="15840" w:orient="portrait"/>
      <w:pgMar w:top="1100" w:right="140" w:bottom="280" w:left="6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A49DE" w:rsidP="009A612C" w:rsidRDefault="004A49DE" w14:paraId="65B87D21" w14:textId="77777777">
      <w:r>
        <w:separator/>
      </w:r>
    </w:p>
  </w:endnote>
  <w:endnote w:type="continuationSeparator" w:id="0">
    <w:p w:rsidR="004A49DE" w:rsidP="009A612C" w:rsidRDefault="004A49DE" w14:paraId="6A6415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A49DE" w:rsidP="009A612C" w:rsidRDefault="004A49DE" w14:paraId="169B2B36" w14:textId="77777777">
      <w:r>
        <w:separator/>
      </w:r>
    </w:p>
  </w:footnote>
  <w:footnote w:type="continuationSeparator" w:id="0">
    <w:p w:rsidR="004A49DE" w:rsidP="009A612C" w:rsidRDefault="004A49DE" w14:paraId="6ED1E4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9A612C" w:rsidP="00757A8D" w:rsidRDefault="00757A8D" w14:paraId="29933EBC" w14:textId="3A6ED5CF">
    <w:pPr>
      <w:pStyle w:val="Header"/>
      <w:jc w:val="center"/>
    </w:pPr>
    <w:r>
      <w:tab/>
    </w:r>
    <w:r>
      <w:tab/>
    </w:r>
    <w:r>
      <w:rPr>
        <w:rFonts w:ascii="Calibri" w:hAnsi="Calibri" w:eastAsia="Trebuchet MS" w:cs="Trebuchet MS"/>
        <w:b/>
        <w:noProof/>
        <w:color w:val="006699"/>
        <w:sz w:val="40"/>
        <w:szCs w:val="40"/>
      </w:rPr>
      <w:drawing>
        <wp:inline distT="0" distB="0" distL="0" distR="0" wp14:anchorId="42E88934" wp14:editId="6DE47A5C">
          <wp:extent cx="2004060" cy="288925"/>
          <wp:effectExtent l="0" t="0" r="0" b="0"/>
          <wp:docPr id="10" name="Picture 9" descr="A blue and purpl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purple letters on a black background&#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90096" cy="301809"/>
                  </a:xfrm>
                  <a:prstGeom prst="rect">
                    <a:avLst/>
                  </a:prstGeom>
                </pic:spPr>
              </pic:pic>
            </a:graphicData>
          </a:graphic>
        </wp:inline>
      </w:drawing>
    </w:r>
  </w:p>
  <w:p w:rsidR="009A612C" w:rsidP="009A612C" w:rsidRDefault="009A612C" w14:paraId="10DA8E8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9">
    <w:nsid w:val="78ff3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386b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02ea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5276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abdf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f04e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c5e5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8d16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4BFECF02"/>
    <w:lvl w:ilvl="0">
      <w:start w:val="1"/>
      <w:numFmt w:val="none"/>
      <w:lvlText w:val=""/>
      <w:lvlJc w:val="left"/>
      <w:pPr>
        <w:tabs>
          <w:tab w:val="left" w:pos="0"/>
        </w:tabs>
        <w:ind w:left="432" w:hanging="432"/>
      </w:pPr>
    </w:lvl>
    <w:lvl w:ilvl="1">
      <w:start w:val="1"/>
      <w:numFmt w:val="none"/>
      <w:lvlText w:val=""/>
      <w:lvlJc w:val="left"/>
      <w:pPr>
        <w:tabs>
          <w:tab w:val="left" w:pos="0"/>
        </w:tabs>
        <w:ind w:left="576" w:hanging="576"/>
      </w:pPr>
    </w:lvl>
    <w:lvl w:ilvl="2">
      <w:start w:val="1"/>
      <w:numFmt w:val="none"/>
      <w:lvlText w:val=""/>
      <w:lvlJc w:val="left"/>
      <w:pPr>
        <w:tabs>
          <w:tab w:val="left" w:pos="0"/>
        </w:tabs>
        <w:ind w:left="720" w:hanging="720"/>
      </w:pPr>
    </w:lvl>
    <w:lvl w:ilvl="3">
      <w:start w:val="1"/>
      <w:numFmt w:val="none"/>
      <w:lvlText w:val=""/>
      <w:lvlJc w:val="left"/>
      <w:pPr>
        <w:tabs>
          <w:tab w:val="left" w:pos="0"/>
        </w:tabs>
        <w:ind w:left="864" w:hanging="864"/>
      </w:pPr>
    </w:lvl>
    <w:lvl w:ilvl="4">
      <w:start w:val="1"/>
      <w:numFmt w:val="none"/>
      <w:lvlText w:val=""/>
      <w:lvlJc w:val="left"/>
      <w:pPr>
        <w:tabs>
          <w:tab w:val="left" w:pos="0"/>
        </w:tabs>
        <w:ind w:left="1008" w:hanging="1008"/>
      </w:pPr>
    </w:lvl>
    <w:lvl w:ilvl="5">
      <w:start w:val="1"/>
      <w:numFmt w:val="none"/>
      <w:lvlText w:val=""/>
      <w:lvlJc w:val="left"/>
      <w:pPr>
        <w:tabs>
          <w:tab w:val="left" w:pos="0"/>
        </w:tabs>
        <w:ind w:left="1152" w:hanging="1152"/>
      </w:pPr>
    </w:lvl>
    <w:lvl w:ilvl="6">
      <w:start w:val="1"/>
      <w:numFmt w:val="none"/>
      <w:lvlText w:val=""/>
      <w:lvlJc w:val="left"/>
      <w:pPr>
        <w:tabs>
          <w:tab w:val="left" w:pos="0"/>
        </w:tabs>
        <w:ind w:left="1296" w:hanging="1296"/>
      </w:pPr>
    </w:lvl>
    <w:lvl w:ilvl="7">
      <w:start w:val="1"/>
      <w:numFmt w:val="none"/>
      <w:lvlText w:val=""/>
      <w:lvlJc w:val="left"/>
      <w:pPr>
        <w:tabs>
          <w:tab w:val="left" w:pos="0"/>
        </w:tabs>
        <w:ind w:left="1440" w:hanging="1440"/>
      </w:pPr>
    </w:lvl>
    <w:lvl w:ilvl="8">
      <w:start w:val="1"/>
      <w:numFmt w:val="none"/>
      <w:lvlText w:val=""/>
      <w:lvlJc w:val="left"/>
      <w:pPr>
        <w:tabs>
          <w:tab w:val="left" w:pos="0"/>
        </w:tabs>
        <w:ind w:left="1584" w:hanging="1584"/>
      </w:pPr>
    </w:lvl>
  </w:abstractNum>
  <w:abstractNum w:abstractNumId="1" w15:restartNumberingAfterBreak="0">
    <w:nsid w:val="00000002"/>
    <w:multiLevelType w:val="singleLevel"/>
    <w:tmpl w:val="00000002"/>
    <w:name w:val="WW8Num7"/>
    <w:lvl w:ilvl="0">
      <w:start w:val="1"/>
      <w:numFmt w:val="bullet"/>
      <w:lvlText w:val=""/>
      <w:lvlJc w:val="left"/>
      <w:pPr>
        <w:tabs>
          <w:tab w:val="num" w:pos="360"/>
        </w:tabs>
        <w:ind w:left="360" w:hanging="360"/>
      </w:pPr>
      <w:rPr>
        <w:rFonts w:ascii="Wingdings" w:hAnsi="Wingdings"/>
        <w:color w:val="000000"/>
      </w:rPr>
    </w:lvl>
  </w:abstractNum>
  <w:abstractNum w:abstractNumId="2" w15:restartNumberingAfterBreak="0">
    <w:nsid w:val="00000003"/>
    <w:multiLevelType w:val="singleLevel"/>
    <w:tmpl w:val="00000003"/>
    <w:name w:val="WW8Num16"/>
    <w:lvl w:ilvl="0">
      <w:start w:val="1"/>
      <w:numFmt w:val="bullet"/>
      <w:lvlText w:val=""/>
      <w:lvlJc w:val="left"/>
      <w:pPr>
        <w:tabs>
          <w:tab w:val="num" w:pos="360"/>
        </w:tabs>
        <w:ind w:left="360" w:hanging="360"/>
      </w:pPr>
      <w:rPr>
        <w:rFonts w:ascii="Wingdings" w:hAnsi="Wingdings"/>
        <w:color w:val="000000"/>
      </w:rPr>
    </w:lvl>
  </w:abstractNum>
  <w:abstractNum w:abstractNumId="3" w15:restartNumberingAfterBreak="0">
    <w:nsid w:val="00000005"/>
    <w:multiLevelType w:val="hybridMultilevel"/>
    <w:tmpl w:val="C6647C82"/>
    <w:lvl w:ilvl="0" w:tplc="FFFFFFFF">
      <w:start w:val="1"/>
      <w:numFmt w:val="bullet"/>
      <w:lvlText w:val=""/>
      <w:lvlJc w:val="left"/>
      <w:pPr>
        <w:ind w:left="1080" w:hanging="360"/>
      </w:pPr>
      <w:rPr>
        <w:rFonts w:hint="default" w:ascii="Symbol" w:hAnsi="Symbol"/>
      </w:rPr>
    </w:lvl>
    <w:lvl w:ilvl="1" w:tplc="FFFFFFFF">
      <w:start w:val="1"/>
      <w:numFmt w:val="bullet"/>
      <w:lvlRestart w:val="0"/>
      <w:lvlText w:val="o"/>
      <w:lvlJc w:val="left"/>
      <w:pPr>
        <w:ind w:left="1800" w:hanging="360"/>
      </w:pPr>
      <w:rPr>
        <w:rFonts w:hint="default" w:ascii="Courier New" w:hAnsi="Courier New" w:cs="Courier New"/>
      </w:rPr>
    </w:lvl>
    <w:lvl w:ilvl="2" w:tplc="FFFFFFFF">
      <w:start w:val="1"/>
      <w:numFmt w:val="bullet"/>
      <w:lvlRestart w:val="0"/>
      <w:lvlText w:val=""/>
      <w:lvlJc w:val="left"/>
      <w:pPr>
        <w:ind w:left="2520" w:hanging="360"/>
      </w:pPr>
      <w:rPr>
        <w:rFonts w:hint="default" w:ascii="Wingdings" w:hAnsi="Wingdings"/>
      </w:rPr>
    </w:lvl>
    <w:lvl w:ilvl="3" w:tplc="FFFFFFFF">
      <w:start w:val="1"/>
      <w:numFmt w:val="bullet"/>
      <w:lvlRestart w:val="0"/>
      <w:lvlText w:val=""/>
      <w:lvlJc w:val="left"/>
      <w:pPr>
        <w:ind w:left="3240" w:hanging="360"/>
      </w:pPr>
      <w:rPr>
        <w:rFonts w:hint="default" w:ascii="Symbol" w:hAnsi="Symbol"/>
      </w:rPr>
    </w:lvl>
    <w:lvl w:ilvl="4" w:tplc="FFFFFFFF">
      <w:start w:val="1"/>
      <w:numFmt w:val="bullet"/>
      <w:lvlRestart w:val="0"/>
      <w:lvlText w:val="o"/>
      <w:lvlJc w:val="left"/>
      <w:pPr>
        <w:ind w:left="3960" w:hanging="360"/>
      </w:pPr>
      <w:rPr>
        <w:rFonts w:hint="default" w:ascii="Courier New" w:hAnsi="Courier New" w:cs="Courier New"/>
      </w:rPr>
    </w:lvl>
    <w:lvl w:ilvl="5" w:tplc="FFFFFFFF">
      <w:start w:val="1"/>
      <w:numFmt w:val="bullet"/>
      <w:lvlRestart w:val="0"/>
      <w:lvlText w:val=""/>
      <w:lvlJc w:val="left"/>
      <w:pPr>
        <w:ind w:left="4680" w:hanging="360"/>
      </w:pPr>
      <w:rPr>
        <w:rFonts w:hint="default" w:ascii="Wingdings" w:hAnsi="Wingdings"/>
      </w:rPr>
    </w:lvl>
    <w:lvl w:ilvl="6" w:tplc="FFFFFFFF">
      <w:start w:val="1"/>
      <w:numFmt w:val="bullet"/>
      <w:lvlRestart w:val="0"/>
      <w:lvlText w:val=""/>
      <w:lvlJc w:val="left"/>
      <w:pPr>
        <w:ind w:left="5400" w:hanging="360"/>
      </w:pPr>
      <w:rPr>
        <w:rFonts w:hint="default" w:ascii="Symbol" w:hAnsi="Symbol"/>
      </w:rPr>
    </w:lvl>
    <w:lvl w:ilvl="7" w:tplc="FFFFFFFF">
      <w:start w:val="1"/>
      <w:numFmt w:val="bullet"/>
      <w:lvlRestart w:val="0"/>
      <w:lvlText w:val="o"/>
      <w:lvlJc w:val="left"/>
      <w:pPr>
        <w:ind w:left="6120" w:hanging="360"/>
      </w:pPr>
      <w:rPr>
        <w:rFonts w:hint="default" w:ascii="Courier New" w:hAnsi="Courier New" w:cs="Courier New"/>
      </w:rPr>
    </w:lvl>
    <w:lvl w:ilvl="8" w:tplc="FFFFFFFF">
      <w:start w:val="1"/>
      <w:numFmt w:val="bullet"/>
      <w:lvlRestart w:val="0"/>
      <w:lvlText w:val=""/>
      <w:lvlJc w:val="left"/>
      <w:pPr>
        <w:ind w:left="6840" w:hanging="360"/>
      </w:pPr>
      <w:rPr>
        <w:rFonts w:hint="default" w:ascii="Wingdings" w:hAnsi="Wingdings"/>
      </w:rPr>
    </w:lvl>
  </w:abstractNum>
  <w:abstractNum w:abstractNumId="4" w15:restartNumberingAfterBreak="0">
    <w:nsid w:val="00000006"/>
    <w:multiLevelType w:val="multilevel"/>
    <w:tmpl w:val="00000006"/>
    <w:lvl w:ilvl="0">
      <w:start w:val="1"/>
      <w:numFmt w:val="bullet"/>
      <w:lvlText w:val=""/>
      <w:lvlJc w:val="left"/>
      <w:pPr>
        <w:tabs>
          <w:tab w:val="num" w:pos="360"/>
        </w:tabs>
        <w:ind w:left="360" w:hanging="360"/>
      </w:pPr>
      <w:rPr>
        <w:rFonts w:hint="default" w:ascii="Wingdings" w:hAnsi="Wingdings"/>
      </w:rPr>
    </w:lvl>
    <w:lvl w:ilvl="1">
      <w:start w:val="1"/>
      <w:numFmt w:val="bullet"/>
      <w:lvlText w:val="o"/>
      <w:lvlJc w:val="left"/>
      <w:pPr>
        <w:tabs>
          <w:tab w:val="num" w:pos="630"/>
        </w:tabs>
        <w:ind w:left="630" w:hanging="360"/>
      </w:pPr>
      <w:rPr>
        <w:rFonts w:hint="default" w:ascii="Courier New" w:hAnsi="Courier New"/>
      </w:rPr>
    </w:lvl>
    <w:lvl w:ilvl="2">
      <w:start w:val="1"/>
      <w:numFmt w:val="bullet"/>
      <w:lvlText w:val=""/>
      <w:lvlJc w:val="left"/>
      <w:pPr>
        <w:tabs>
          <w:tab w:val="num" w:pos="1350"/>
        </w:tabs>
        <w:ind w:left="1350" w:hanging="360"/>
      </w:pPr>
      <w:rPr>
        <w:rFonts w:hint="default" w:ascii="Wingdings" w:hAnsi="Wingdings"/>
      </w:rPr>
    </w:lvl>
    <w:lvl w:ilvl="3">
      <w:start w:val="1"/>
      <w:numFmt w:val="bullet"/>
      <w:lvlText w:val=""/>
      <w:lvlJc w:val="left"/>
      <w:pPr>
        <w:tabs>
          <w:tab w:val="num" w:pos="2070"/>
        </w:tabs>
        <w:ind w:left="2070" w:hanging="360"/>
      </w:pPr>
      <w:rPr>
        <w:rFonts w:hint="default" w:ascii="Symbol" w:hAnsi="Symbol"/>
      </w:rPr>
    </w:lvl>
    <w:lvl w:ilvl="4">
      <w:start w:val="1"/>
      <w:numFmt w:val="bullet"/>
      <w:lvlText w:val="o"/>
      <w:lvlJc w:val="left"/>
      <w:pPr>
        <w:tabs>
          <w:tab w:val="num" w:pos="2790"/>
        </w:tabs>
        <w:ind w:left="2790" w:hanging="360"/>
      </w:pPr>
      <w:rPr>
        <w:rFonts w:hint="default" w:ascii="Courier New" w:hAnsi="Courier New"/>
      </w:rPr>
    </w:lvl>
    <w:lvl w:ilvl="5">
      <w:start w:val="1"/>
      <w:numFmt w:val="bullet"/>
      <w:lvlText w:val=""/>
      <w:lvlJc w:val="left"/>
      <w:pPr>
        <w:tabs>
          <w:tab w:val="num" w:pos="3510"/>
        </w:tabs>
        <w:ind w:left="3510" w:hanging="360"/>
      </w:pPr>
      <w:rPr>
        <w:rFonts w:hint="default" w:ascii="Wingdings" w:hAnsi="Wingdings"/>
      </w:rPr>
    </w:lvl>
    <w:lvl w:ilvl="6">
      <w:start w:val="1"/>
      <w:numFmt w:val="bullet"/>
      <w:lvlText w:val=""/>
      <w:lvlJc w:val="left"/>
      <w:pPr>
        <w:tabs>
          <w:tab w:val="num" w:pos="4230"/>
        </w:tabs>
        <w:ind w:left="4230" w:hanging="360"/>
      </w:pPr>
      <w:rPr>
        <w:rFonts w:hint="default" w:ascii="Symbol" w:hAnsi="Symbol"/>
      </w:rPr>
    </w:lvl>
    <w:lvl w:ilvl="7">
      <w:start w:val="1"/>
      <w:numFmt w:val="bullet"/>
      <w:lvlText w:val="o"/>
      <w:lvlJc w:val="left"/>
      <w:pPr>
        <w:tabs>
          <w:tab w:val="num" w:pos="4950"/>
        </w:tabs>
        <w:ind w:left="4950" w:hanging="360"/>
      </w:pPr>
      <w:rPr>
        <w:rFonts w:hint="default" w:ascii="Courier New" w:hAnsi="Courier New"/>
      </w:rPr>
    </w:lvl>
    <w:lvl w:ilvl="8">
      <w:start w:val="1"/>
      <w:numFmt w:val="bullet"/>
      <w:lvlText w:val=""/>
      <w:lvlJc w:val="left"/>
      <w:pPr>
        <w:tabs>
          <w:tab w:val="num" w:pos="5670"/>
        </w:tabs>
        <w:ind w:left="5670" w:hanging="360"/>
      </w:pPr>
      <w:rPr>
        <w:rFonts w:hint="default" w:ascii="Wingdings" w:hAnsi="Wingdings"/>
      </w:rPr>
    </w:lvl>
  </w:abstractNum>
  <w:abstractNum w:abstractNumId="5" w15:restartNumberingAfterBreak="0">
    <w:nsid w:val="014E3C62"/>
    <w:multiLevelType w:val="multilevel"/>
    <w:tmpl w:val="9992106E"/>
    <w:lvl w:ilvl="0">
      <w:start w:val="1"/>
      <w:numFmt w:val="bullet"/>
      <w:lvlText w:val=""/>
      <w:lvlJc w:val="left"/>
      <w:pPr>
        <w:tabs>
          <w:tab w:val="num" w:pos="630"/>
        </w:tabs>
        <w:ind w:left="630" w:hanging="27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08623F77"/>
    <w:multiLevelType w:val="hybridMultilevel"/>
    <w:tmpl w:val="D4600BA6"/>
    <w:lvl w:ilvl="0" w:tplc="1FE4E17A">
      <w:start w:val="1"/>
      <w:numFmt w:val="decimal"/>
      <w:lvlText w:val="%1."/>
      <w:lvlJc w:val="left"/>
      <w:pPr>
        <w:ind w:left="977" w:hanging="720"/>
        <w:jc w:val="right"/>
      </w:pPr>
      <w:rPr>
        <w:rFonts w:hint="default" w:ascii="Georgia" w:hAnsi="Georgia" w:eastAsia="Georgia" w:cs="Georgia"/>
        <w:b/>
        <w:bCs/>
        <w:w w:val="76"/>
        <w:sz w:val="22"/>
        <w:szCs w:val="22"/>
        <w:lang w:val="en-US" w:eastAsia="en-US" w:bidi="ar-SA"/>
      </w:rPr>
    </w:lvl>
    <w:lvl w:ilvl="1" w:tplc="83BA0A48">
      <w:numFmt w:val="bullet"/>
      <w:lvlText w:val="•"/>
      <w:lvlJc w:val="left"/>
      <w:pPr>
        <w:ind w:left="1079" w:hanging="720"/>
      </w:pPr>
      <w:rPr>
        <w:rFonts w:hint="default"/>
        <w:lang w:val="en-US" w:eastAsia="en-US" w:bidi="ar-SA"/>
      </w:rPr>
    </w:lvl>
    <w:lvl w:ilvl="2" w:tplc="AF5A7AEA">
      <w:numFmt w:val="bullet"/>
      <w:lvlText w:val="•"/>
      <w:lvlJc w:val="left"/>
      <w:pPr>
        <w:ind w:left="1178" w:hanging="720"/>
      </w:pPr>
      <w:rPr>
        <w:rFonts w:hint="default"/>
        <w:lang w:val="en-US" w:eastAsia="en-US" w:bidi="ar-SA"/>
      </w:rPr>
    </w:lvl>
    <w:lvl w:ilvl="3" w:tplc="C15C9C44">
      <w:numFmt w:val="bullet"/>
      <w:lvlText w:val="•"/>
      <w:lvlJc w:val="left"/>
      <w:pPr>
        <w:ind w:left="1277" w:hanging="720"/>
      </w:pPr>
      <w:rPr>
        <w:rFonts w:hint="default"/>
        <w:lang w:val="en-US" w:eastAsia="en-US" w:bidi="ar-SA"/>
      </w:rPr>
    </w:lvl>
    <w:lvl w:ilvl="4" w:tplc="624EBFBA">
      <w:numFmt w:val="bullet"/>
      <w:lvlText w:val="•"/>
      <w:lvlJc w:val="left"/>
      <w:pPr>
        <w:ind w:left="1376" w:hanging="720"/>
      </w:pPr>
      <w:rPr>
        <w:rFonts w:hint="default"/>
        <w:lang w:val="en-US" w:eastAsia="en-US" w:bidi="ar-SA"/>
      </w:rPr>
    </w:lvl>
    <w:lvl w:ilvl="5" w:tplc="B8C870D2">
      <w:numFmt w:val="bullet"/>
      <w:lvlText w:val="•"/>
      <w:lvlJc w:val="left"/>
      <w:pPr>
        <w:ind w:left="1475" w:hanging="720"/>
      </w:pPr>
      <w:rPr>
        <w:rFonts w:hint="default"/>
        <w:lang w:val="en-US" w:eastAsia="en-US" w:bidi="ar-SA"/>
      </w:rPr>
    </w:lvl>
    <w:lvl w:ilvl="6" w:tplc="9E64FCF8">
      <w:numFmt w:val="bullet"/>
      <w:lvlText w:val="•"/>
      <w:lvlJc w:val="left"/>
      <w:pPr>
        <w:ind w:left="1574" w:hanging="720"/>
      </w:pPr>
      <w:rPr>
        <w:rFonts w:hint="default"/>
        <w:lang w:val="en-US" w:eastAsia="en-US" w:bidi="ar-SA"/>
      </w:rPr>
    </w:lvl>
    <w:lvl w:ilvl="7" w:tplc="7BD86D94">
      <w:numFmt w:val="bullet"/>
      <w:lvlText w:val="•"/>
      <w:lvlJc w:val="left"/>
      <w:pPr>
        <w:ind w:left="1673" w:hanging="720"/>
      </w:pPr>
      <w:rPr>
        <w:rFonts w:hint="default"/>
        <w:lang w:val="en-US" w:eastAsia="en-US" w:bidi="ar-SA"/>
      </w:rPr>
    </w:lvl>
    <w:lvl w:ilvl="8" w:tplc="699C07B4">
      <w:numFmt w:val="bullet"/>
      <w:lvlText w:val="•"/>
      <w:lvlJc w:val="left"/>
      <w:pPr>
        <w:ind w:left="1772" w:hanging="720"/>
      </w:pPr>
      <w:rPr>
        <w:rFonts w:hint="default"/>
        <w:lang w:val="en-US" w:eastAsia="en-US" w:bidi="ar-SA"/>
      </w:rPr>
    </w:lvl>
  </w:abstractNum>
  <w:abstractNum w:abstractNumId="7" w15:restartNumberingAfterBreak="0">
    <w:nsid w:val="0A7150EA"/>
    <w:multiLevelType w:val="multilevel"/>
    <w:tmpl w:val="BEEAA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1A01DB"/>
    <w:multiLevelType w:val="hybridMultilevel"/>
    <w:tmpl w:val="BED0AA1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9" w15:restartNumberingAfterBreak="0">
    <w:nsid w:val="1A100221"/>
    <w:multiLevelType w:val="hybridMultilevel"/>
    <w:tmpl w:val="A9C6A76A"/>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C603598"/>
    <w:multiLevelType w:val="hybridMultilevel"/>
    <w:tmpl w:val="6AF811C8"/>
    <w:lvl w:ilvl="0" w:tplc="9376BAFE">
      <w:numFmt w:val="bullet"/>
      <w:lvlText w:val=""/>
      <w:lvlJc w:val="left"/>
      <w:pPr>
        <w:ind w:left="859" w:hanging="361"/>
      </w:pPr>
      <w:rPr>
        <w:rFonts w:hint="default" w:ascii="Symbol" w:hAnsi="Symbol" w:eastAsia="Symbol" w:cs="Symbol"/>
        <w:w w:val="100"/>
        <w:sz w:val="22"/>
        <w:szCs w:val="22"/>
        <w:lang w:val="en-US" w:eastAsia="en-US" w:bidi="ar-SA"/>
      </w:rPr>
    </w:lvl>
    <w:lvl w:ilvl="1" w:tplc="2686479C">
      <w:numFmt w:val="bullet"/>
      <w:lvlText w:val=""/>
      <w:lvlJc w:val="left"/>
      <w:pPr>
        <w:ind w:left="1143" w:hanging="361"/>
      </w:pPr>
      <w:rPr>
        <w:rFonts w:hint="default" w:ascii="Symbol" w:hAnsi="Symbol" w:eastAsia="Symbol" w:cs="Symbol"/>
        <w:w w:val="100"/>
        <w:sz w:val="22"/>
        <w:szCs w:val="22"/>
        <w:lang w:val="en-US" w:eastAsia="en-US" w:bidi="ar-SA"/>
      </w:rPr>
    </w:lvl>
    <w:lvl w:ilvl="2" w:tplc="82A0ADF4">
      <w:numFmt w:val="bullet"/>
      <w:lvlText w:val="•"/>
      <w:lvlJc w:val="left"/>
      <w:pPr>
        <w:ind w:left="2207" w:hanging="361"/>
      </w:pPr>
      <w:rPr>
        <w:rFonts w:hint="default"/>
        <w:lang w:val="en-US" w:eastAsia="en-US" w:bidi="ar-SA"/>
      </w:rPr>
    </w:lvl>
    <w:lvl w:ilvl="3" w:tplc="EEACEA2A">
      <w:numFmt w:val="bullet"/>
      <w:lvlText w:val="•"/>
      <w:lvlJc w:val="left"/>
      <w:pPr>
        <w:ind w:left="3274" w:hanging="361"/>
      </w:pPr>
      <w:rPr>
        <w:rFonts w:hint="default"/>
        <w:lang w:val="en-US" w:eastAsia="en-US" w:bidi="ar-SA"/>
      </w:rPr>
    </w:lvl>
    <w:lvl w:ilvl="4" w:tplc="052CD762">
      <w:numFmt w:val="bullet"/>
      <w:lvlText w:val="•"/>
      <w:lvlJc w:val="left"/>
      <w:pPr>
        <w:ind w:left="4342" w:hanging="361"/>
      </w:pPr>
      <w:rPr>
        <w:rFonts w:hint="default"/>
        <w:lang w:val="en-US" w:eastAsia="en-US" w:bidi="ar-SA"/>
      </w:rPr>
    </w:lvl>
    <w:lvl w:ilvl="5" w:tplc="5D6A085A">
      <w:numFmt w:val="bullet"/>
      <w:lvlText w:val="•"/>
      <w:lvlJc w:val="left"/>
      <w:pPr>
        <w:ind w:left="5409" w:hanging="361"/>
      </w:pPr>
      <w:rPr>
        <w:rFonts w:hint="default"/>
        <w:lang w:val="en-US" w:eastAsia="en-US" w:bidi="ar-SA"/>
      </w:rPr>
    </w:lvl>
    <w:lvl w:ilvl="6" w:tplc="C686926A">
      <w:numFmt w:val="bullet"/>
      <w:lvlText w:val="•"/>
      <w:lvlJc w:val="left"/>
      <w:pPr>
        <w:ind w:left="6476" w:hanging="361"/>
      </w:pPr>
      <w:rPr>
        <w:rFonts w:hint="default"/>
        <w:lang w:val="en-US" w:eastAsia="en-US" w:bidi="ar-SA"/>
      </w:rPr>
    </w:lvl>
    <w:lvl w:ilvl="7" w:tplc="4EC6737C">
      <w:numFmt w:val="bullet"/>
      <w:lvlText w:val="•"/>
      <w:lvlJc w:val="left"/>
      <w:pPr>
        <w:ind w:left="7544" w:hanging="361"/>
      </w:pPr>
      <w:rPr>
        <w:rFonts w:hint="default"/>
        <w:lang w:val="en-US" w:eastAsia="en-US" w:bidi="ar-SA"/>
      </w:rPr>
    </w:lvl>
    <w:lvl w:ilvl="8" w:tplc="F99EDBBE">
      <w:numFmt w:val="bullet"/>
      <w:lvlText w:val="•"/>
      <w:lvlJc w:val="left"/>
      <w:pPr>
        <w:ind w:left="8611" w:hanging="361"/>
      </w:pPr>
      <w:rPr>
        <w:rFonts w:hint="default"/>
        <w:lang w:val="en-US" w:eastAsia="en-US" w:bidi="ar-SA"/>
      </w:rPr>
    </w:lvl>
  </w:abstractNum>
  <w:abstractNum w:abstractNumId="11" w15:restartNumberingAfterBreak="0">
    <w:nsid w:val="1CE06C6B"/>
    <w:multiLevelType w:val="hybridMultilevel"/>
    <w:tmpl w:val="1FB6E0C2"/>
    <w:lvl w:ilvl="0" w:tplc="5B729440">
      <w:start w:val="1"/>
      <w:numFmt w:val="bullet"/>
      <w:lvlText w:val=""/>
      <w:lvlJc w:val="left"/>
      <w:pPr>
        <w:ind w:left="720" w:hanging="360"/>
      </w:pPr>
      <w:rPr>
        <w:rFonts w:hint="default" w:ascii="Symbol" w:hAnsi="Symbol"/>
      </w:rPr>
    </w:lvl>
    <w:lvl w:ilvl="1" w:tplc="06C27F80" w:tentative="1">
      <w:start w:val="1"/>
      <w:numFmt w:val="bullet"/>
      <w:lvlText w:val="o"/>
      <w:lvlJc w:val="left"/>
      <w:pPr>
        <w:ind w:left="1440" w:hanging="360"/>
      </w:pPr>
      <w:rPr>
        <w:rFonts w:hint="default" w:ascii="Courier New" w:hAnsi="Courier New" w:cs="Courier New"/>
      </w:rPr>
    </w:lvl>
    <w:lvl w:ilvl="2" w:tplc="D6925B5E" w:tentative="1">
      <w:start w:val="1"/>
      <w:numFmt w:val="bullet"/>
      <w:lvlText w:val=""/>
      <w:lvlJc w:val="left"/>
      <w:pPr>
        <w:ind w:left="2160" w:hanging="360"/>
      </w:pPr>
      <w:rPr>
        <w:rFonts w:hint="default" w:ascii="Wingdings" w:hAnsi="Wingdings"/>
      </w:rPr>
    </w:lvl>
    <w:lvl w:ilvl="3" w:tplc="9D0A363A" w:tentative="1">
      <w:start w:val="1"/>
      <w:numFmt w:val="bullet"/>
      <w:lvlText w:val=""/>
      <w:lvlJc w:val="left"/>
      <w:pPr>
        <w:ind w:left="2880" w:hanging="360"/>
      </w:pPr>
      <w:rPr>
        <w:rFonts w:hint="default" w:ascii="Symbol" w:hAnsi="Symbol"/>
      </w:rPr>
    </w:lvl>
    <w:lvl w:ilvl="4" w:tplc="B0C2A4AA" w:tentative="1">
      <w:start w:val="1"/>
      <w:numFmt w:val="bullet"/>
      <w:lvlText w:val="o"/>
      <w:lvlJc w:val="left"/>
      <w:pPr>
        <w:ind w:left="3600" w:hanging="360"/>
      </w:pPr>
      <w:rPr>
        <w:rFonts w:hint="default" w:ascii="Courier New" w:hAnsi="Courier New" w:cs="Courier New"/>
      </w:rPr>
    </w:lvl>
    <w:lvl w:ilvl="5" w:tplc="855699E2" w:tentative="1">
      <w:start w:val="1"/>
      <w:numFmt w:val="bullet"/>
      <w:lvlText w:val=""/>
      <w:lvlJc w:val="left"/>
      <w:pPr>
        <w:ind w:left="4320" w:hanging="360"/>
      </w:pPr>
      <w:rPr>
        <w:rFonts w:hint="default" w:ascii="Wingdings" w:hAnsi="Wingdings"/>
      </w:rPr>
    </w:lvl>
    <w:lvl w:ilvl="6" w:tplc="E0F22AC0" w:tentative="1">
      <w:start w:val="1"/>
      <w:numFmt w:val="bullet"/>
      <w:lvlText w:val=""/>
      <w:lvlJc w:val="left"/>
      <w:pPr>
        <w:ind w:left="5040" w:hanging="360"/>
      </w:pPr>
      <w:rPr>
        <w:rFonts w:hint="default" w:ascii="Symbol" w:hAnsi="Symbol"/>
      </w:rPr>
    </w:lvl>
    <w:lvl w:ilvl="7" w:tplc="56684374" w:tentative="1">
      <w:start w:val="1"/>
      <w:numFmt w:val="bullet"/>
      <w:lvlText w:val="o"/>
      <w:lvlJc w:val="left"/>
      <w:pPr>
        <w:ind w:left="5760" w:hanging="360"/>
      </w:pPr>
      <w:rPr>
        <w:rFonts w:hint="default" w:ascii="Courier New" w:hAnsi="Courier New" w:cs="Courier New"/>
      </w:rPr>
    </w:lvl>
    <w:lvl w:ilvl="8" w:tplc="16B69FD8" w:tentative="1">
      <w:start w:val="1"/>
      <w:numFmt w:val="bullet"/>
      <w:lvlText w:val=""/>
      <w:lvlJc w:val="left"/>
      <w:pPr>
        <w:ind w:left="6480" w:hanging="360"/>
      </w:pPr>
      <w:rPr>
        <w:rFonts w:hint="default" w:ascii="Wingdings" w:hAnsi="Wingdings"/>
      </w:rPr>
    </w:lvl>
  </w:abstractNum>
  <w:abstractNum w:abstractNumId="12" w15:restartNumberingAfterBreak="0">
    <w:nsid w:val="1CE409A4"/>
    <w:multiLevelType w:val="hybridMultilevel"/>
    <w:tmpl w:val="2C3A19CC"/>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5183FFC"/>
    <w:multiLevelType w:val="hybridMultilevel"/>
    <w:tmpl w:val="B4583362"/>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8F45133"/>
    <w:multiLevelType w:val="hybridMultilevel"/>
    <w:tmpl w:val="8A4C18D2"/>
    <w:lvl w:ilvl="0" w:tplc="FFFFFFFF">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ind w:left="1260" w:hanging="360"/>
      </w:pPr>
      <w:rPr>
        <w:rFonts w:hint="default" w:ascii="Courier New" w:hAnsi="Courier New" w:cs="Courier New"/>
      </w:rPr>
    </w:lvl>
    <w:lvl w:ilvl="2" w:tplc="FFFFFFFF">
      <w:start w:val="1"/>
      <w:numFmt w:val="bullet"/>
      <w:lvlText w:val=""/>
      <w:lvlJc w:val="left"/>
      <w:pPr>
        <w:ind w:left="1980" w:hanging="360"/>
      </w:pPr>
      <w:rPr>
        <w:rFonts w:hint="default" w:ascii="Wingdings" w:hAnsi="Wingdings"/>
      </w:rPr>
    </w:lvl>
    <w:lvl w:ilvl="3" w:tplc="FFFFFFFF">
      <w:start w:val="1"/>
      <w:numFmt w:val="bullet"/>
      <w:lvlText w:val=""/>
      <w:lvlJc w:val="left"/>
      <w:pPr>
        <w:ind w:left="2700" w:hanging="360"/>
      </w:pPr>
      <w:rPr>
        <w:rFonts w:hint="default" w:ascii="Symbol" w:hAnsi="Symbol"/>
      </w:rPr>
    </w:lvl>
    <w:lvl w:ilvl="4" w:tplc="FFFFFFFF">
      <w:start w:val="1"/>
      <w:numFmt w:val="bullet"/>
      <w:lvlText w:val="o"/>
      <w:lvlJc w:val="left"/>
      <w:pPr>
        <w:ind w:left="3420" w:hanging="360"/>
      </w:pPr>
      <w:rPr>
        <w:rFonts w:hint="default" w:ascii="Courier New" w:hAnsi="Courier New" w:cs="Courier New"/>
      </w:rPr>
    </w:lvl>
    <w:lvl w:ilvl="5" w:tplc="FFFFFFFF">
      <w:start w:val="1"/>
      <w:numFmt w:val="bullet"/>
      <w:lvlText w:val=""/>
      <w:lvlJc w:val="left"/>
      <w:pPr>
        <w:ind w:left="4140" w:hanging="360"/>
      </w:pPr>
      <w:rPr>
        <w:rFonts w:hint="default" w:ascii="Wingdings" w:hAnsi="Wingdings"/>
      </w:rPr>
    </w:lvl>
    <w:lvl w:ilvl="6" w:tplc="FFFFFFFF">
      <w:start w:val="1"/>
      <w:numFmt w:val="bullet"/>
      <w:lvlText w:val=""/>
      <w:lvlJc w:val="left"/>
      <w:pPr>
        <w:ind w:left="4860" w:hanging="360"/>
      </w:pPr>
      <w:rPr>
        <w:rFonts w:hint="default" w:ascii="Symbol" w:hAnsi="Symbol"/>
      </w:rPr>
    </w:lvl>
    <w:lvl w:ilvl="7" w:tplc="FFFFFFFF">
      <w:start w:val="1"/>
      <w:numFmt w:val="bullet"/>
      <w:lvlText w:val="o"/>
      <w:lvlJc w:val="left"/>
      <w:pPr>
        <w:ind w:left="5580" w:hanging="360"/>
      </w:pPr>
      <w:rPr>
        <w:rFonts w:hint="default" w:ascii="Courier New" w:hAnsi="Courier New" w:cs="Courier New"/>
      </w:rPr>
    </w:lvl>
    <w:lvl w:ilvl="8" w:tplc="FFFFFFFF">
      <w:start w:val="1"/>
      <w:numFmt w:val="bullet"/>
      <w:lvlText w:val=""/>
      <w:lvlJc w:val="left"/>
      <w:pPr>
        <w:ind w:left="6300" w:hanging="360"/>
      </w:pPr>
      <w:rPr>
        <w:rFonts w:hint="default" w:ascii="Wingdings" w:hAnsi="Wingdings"/>
      </w:rPr>
    </w:lvl>
  </w:abstractNum>
  <w:abstractNum w:abstractNumId="15" w15:restartNumberingAfterBreak="0">
    <w:nsid w:val="290E2CDB"/>
    <w:multiLevelType w:val="hybridMultilevel"/>
    <w:tmpl w:val="2A4E47D8"/>
    <w:lvl w:ilvl="0" w:tplc="2892B812">
      <w:start w:val="1"/>
      <w:numFmt w:val="bullet"/>
      <w:lvlText w:val=""/>
      <w:lvlJc w:val="left"/>
      <w:pPr>
        <w:ind w:left="983" w:hanging="360"/>
      </w:pPr>
      <w:rPr>
        <w:rFonts w:hint="default" w:ascii="Symbol" w:hAnsi="Symbol"/>
      </w:rPr>
    </w:lvl>
    <w:lvl w:ilvl="1" w:tplc="FAE824B0" w:tentative="1">
      <w:start w:val="1"/>
      <w:numFmt w:val="bullet"/>
      <w:lvlText w:val="o"/>
      <w:lvlJc w:val="left"/>
      <w:pPr>
        <w:ind w:left="1703" w:hanging="360"/>
      </w:pPr>
      <w:rPr>
        <w:rFonts w:hint="default" w:ascii="Courier New" w:hAnsi="Courier New" w:cs="Courier New"/>
      </w:rPr>
    </w:lvl>
    <w:lvl w:ilvl="2" w:tplc="BF62B88A" w:tentative="1">
      <w:start w:val="1"/>
      <w:numFmt w:val="bullet"/>
      <w:lvlText w:val=""/>
      <w:lvlJc w:val="left"/>
      <w:pPr>
        <w:ind w:left="2423" w:hanging="360"/>
      </w:pPr>
      <w:rPr>
        <w:rFonts w:hint="default" w:ascii="Wingdings" w:hAnsi="Wingdings"/>
      </w:rPr>
    </w:lvl>
    <w:lvl w:ilvl="3" w:tplc="29C4BF6A" w:tentative="1">
      <w:start w:val="1"/>
      <w:numFmt w:val="bullet"/>
      <w:lvlText w:val=""/>
      <w:lvlJc w:val="left"/>
      <w:pPr>
        <w:ind w:left="3143" w:hanging="360"/>
      </w:pPr>
      <w:rPr>
        <w:rFonts w:hint="default" w:ascii="Symbol" w:hAnsi="Symbol"/>
      </w:rPr>
    </w:lvl>
    <w:lvl w:ilvl="4" w:tplc="D0481106" w:tentative="1">
      <w:start w:val="1"/>
      <w:numFmt w:val="bullet"/>
      <w:lvlText w:val="o"/>
      <w:lvlJc w:val="left"/>
      <w:pPr>
        <w:ind w:left="3863" w:hanging="360"/>
      </w:pPr>
      <w:rPr>
        <w:rFonts w:hint="default" w:ascii="Courier New" w:hAnsi="Courier New" w:cs="Courier New"/>
      </w:rPr>
    </w:lvl>
    <w:lvl w:ilvl="5" w:tplc="7988B684" w:tentative="1">
      <w:start w:val="1"/>
      <w:numFmt w:val="bullet"/>
      <w:lvlText w:val=""/>
      <w:lvlJc w:val="left"/>
      <w:pPr>
        <w:ind w:left="4583" w:hanging="360"/>
      </w:pPr>
      <w:rPr>
        <w:rFonts w:hint="default" w:ascii="Wingdings" w:hAnsi="Wingdings"/>
      </w:rPr>
    </w:lvl>
    <w:lvl w:ilvl="6" w:tplc="62B07A9C" w:tentative="1">
      <w:start w:val="1"/>
      <w:numFmt w:val="bullet"/>
      <w:lvlText w:val=""/>
      <w:lvlJc w:val="left"/>
      <w:pPr>
        <w:ind w:left="5303" w:hanging="360"/>
      </w:pPr>
      <w:rPr>
        <w:rFonts w:hint="default" w:ascii="Symbol" w:hAnsi="Symbol"/>
      </w:rPr>
    </w:lvl>
    <w:lvl w:ilvl="7" w:tplc="328C90E2" w:tentative="1">
      <w:start w:val="1"/>
      <w:numFmt w:val="bullet"/>
      <w:lvlText w:val="o"/>
      <w:lvlJc w:val="left"/>
      <w:pPr>
        <w:ind w:left="6023" w:hanging="360"/>
      </w:pPr>
      <w:rPr>
        <w:rFonts w:hint="default" w:ascii="Courier New" w:hAnsi="Courier New" w:cs="Courier New"/>
      </w:rPr>
    </w:lvl>
    <w:lvl w:ilvl="8" w:tplc="C9EC15E0" w:tentative="1">
      <w:start w:val="1"/>
      <w:numFmt w:val="bullet"/>
      <w:lvlText w:val=""/>
      <w:lvlJc w:val="left"/>
      <w:pPr>
        <w:ind w:left="6743" w:hanging="360"/>
      </w:pPr>
      <w:rPr>
        <w:rFonts w:hint="default" w:ascii="Wingdings" w:hAnsi="Wingdings"/>
      </w:rPr>
    </w:lvl>
  </w:abstractNum>
  <w:abstractNum w:abstractNumId="16" w15:restartNumberingAfterBreak="0">
    <w:nsid w:val="2A79217F"/>
    <w:multiLevelType w:val="hybridMultilevel"/>
    <w:tmpl w:val="8870A4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2D3B5E9D"/>
    <w:multiLevelType w:val="hybridMultilevel"/>
    <w:tmpl w:val="109ED22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8" w15:restartNumberingAfterBreak="0">
    <w:nsid w:val="315C5419"/>
    <w:multiLevelType w:val="hybridMultilevel"/>
    <w:tmpl w:val="F7D679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32D8561A"/>
    <w:multiLevelType w:val="hybridMultilevel"/>
    <w:tmpl w:val="DDA21E36"/>
    <w:lvl w:ilvl="0" w:tplc="FFFFFFFF">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331E52AB"/>
    <w:multiLevelType w:val="hybridMultilevel"/>
    <w:tmpl w:val="8752CACA"/>
    <w:lvl w:ilvl="0" w:tplc="B84CCDC0">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33FA32C1"/>
    <w:multiLevelType w:val="hybridMultilevel"/>
    <w:tmpl w:val="C1CC636C"/>
    <w:lvl w:ilvl="0" w:tplc="9E604F5E">
      <w:start w:val="5"/>
      <w:numFmt w:val="decimal"/>
      <w:lvlText w:val="%1."/>
      <w:lvlJc w:val="left"/>
      <w:pPr>
        <w:ind w:left="977" w:hanging="502"/>
      </w:pPr>
      <w:rPr>
        <w:rFonts w:hint="default" w:ascii="Georgia" w:hAnsi="Georgia" w:eastAsia="Georgia" w:cs="Georgia"/>
        <w:b/>
        <w:bCs/>
        <w:w w:val="76"/>
        <w:sz w:val="22"/>
        <w:szCs w:val="22"/>
        <w:lang w:val="en-US" w:eastAsia="en-US" w:bidi="ar-SA"/>
      </w:rPr>
    </w:lvl>
    <w:lvl w:ilvl="1" w:tplc="23000EFE">
      <w:numFmt w:val="bullet"/>
      <w:lvlText w:val="•"/>
      <w:lvlJc w:val="left"/>
      <w:pPr>
        <w:ind w:left="1180" w:hanging="502"/>
      </w:pPr>
      <w:rPr>
        <w:rFonts w:hint="default"/>
        <w:lang w:val="en-US" w:eastAsia="en-US" w:bidi="ar-SA"/>
      </w:rPr>
    </w:lvl>
    <w:lvl w:ilvl="2" w:tplc="A4EEE6B4">
      <w:numFmt w:val="bullet"/>
      <w:lvlText w:val="•"/>
      <w:lvlJc w:val="left"/>
      <w:pPr>
        <w:ind w:left="2322" w:hanging="502"/>
      </w:pPr>
      <w:rPr>
        <w:rFonts w:hint="default"/>
        <w:lang w:val="en-US" w:eastAsia="en-US" w:bidi="ar-SA"/>
      </w:rPr>
    </w:lvl>
    <w:lvl w:ilvl="3" w:tplc="41F48786">
      <w:numFmt w:val="bullet"/>
      <w:lvlText w:val="•"/>
      <w:lvlJc w:val="left"/>
      <w:pPr>
        <w:ind w:left="3464" w:hanging="502"/>
      </w:pPr>
      <w:rPr>
        <w:rFonts w:hint="default"/>
        <w:lang w:val="en-US" w:eastAsia="en-US" w:bidi="ar-SA"/>
      </w:rPr>
    </w:lvl>
    <w:lvl w:ilvl="4" w:tplc="BA168AD6">
      <w:numFmt w:val="bullet"/>
      <w:lvlText w:val="•"/>
      <w:lvlJc w:val="left"/>
      <w:pPr>
        <w:ind w:left="4606" w:hanging="502"/>
      </w:pPr>
      <w:rPr>
        <w:rFonts w:hint="default"/>
        <w:lang w:val="en-US" w:eastAsia="en-US" w:bidi="ar-SA"/>
      </w:rPr>
    </w:lvl>
    <w:lvl w:ilvl="5" w:tplc="A45CD814">
      <w:numFmt w:val="bullet"/>
      <w:lvlText w:val="•"/>
      <w:lvlJc w:val="left"/>
      <w:pPr>
        <w:ind w:left="5748" w:hanging="502"/>
      </w:pPr>
      <w:rPr>
        <w:rFonts w:hint="default"/>
        <w:lang w:val="en-US" w:eastAsia="en-US" w:bidi="ar-SA"/>
      </w:rPr>
    </w:lvl>
    <w:lvl w:ilvl="6" w:tplc="F95E115C">
      <w:numFmt w:val="bullet"/>
      <w:lvlText w:val="•"/>
      <w:lvlJc w:val="left"/>
      <w:pPr>
        <w:ind w:left="6891" w:hanging="502"/>
      </w:pPr>
      <w:rPr>
        <w:rFonts w:hint="default"/>
        <w:lang w:val="en-US" w:eastAsia="en-US" w:bidi="ar-SA"/>
      </w:rPr>
    </w:lvl>
    <w:lvl w:ilvl="7" w:tplc="627A421C">
      <w:numFmt w:val="bullet"/>
      <w:lvlText w:val="•"/>
      <w:lvlJc w:val="left"/>
      <w:pPr>
        <w:ind w:left="8033" w:hanging="502"/>
      </w:pPr>
      <w:rPr>
        <w:rFonts w:hint="default"/>
        <w:lang w:val="en-US" w:eastAsia="en-US" w:bidi="ar-SA"/>
      </w:rPr>
    </w:lvl>
    <w:lvl w:ilvl="8" w:tplc="AB426DA0">
      <w:numFmt w:val="bullet"/>
      <w:lvlText w:val="•"/>
      <w:lvlJc w:val="left"/>
      <w:pPr>
        <w:ind w:left="9175" w:hanging="502"/>
      </w:pPr>
      <w:rPr>
        <w:rFonts w:hint="default"/>
        <w:lang w:val="en-US" w:eastAsia="en-US" w:bidi="ar-SA"/>
      </w:rPr>
    </w:lvl>
  </w:abstractNum>
  <w:abstractNum w:abstractNumId="22" w15:restartNumberingAfterBreak="0">
    <w:nsid w:val="34893CEB"/>
    <w:multiLevelType w:val="hybridMultilevel"/>
    <w:tmpl w:val="A698AF08"/>
    <w:lvl w:ilvl="0" w:tplc="392A5B7A">
      <w:numFmt w:val="bullet"/>
      <w:lvlText w:val="-"/>
      <w:lvlJc w:val="left"/>
      <w:pPr>
        <w:ind w:left="3139" w:hanging="723"/>
      </w:pPr>
      <w:rPr>
        <w:rFonts w:hint="default" w:ascii="Georgia" w:hAnsi="Georgia" w:eastAsia="Georgia" w:cs="Georgia"/>
        <w:w w:val="89"/>
        <w:sz w:val="22"/>
        <w:szCs w:val="22"/>
        <w:lang w:val="en-US" w:eastAsia="en-US" w:bidi="ar-SA"/>
      </w:rPr>
    </w:lvl>
    <w:lvl w:ilvl="1" w:tplc="D542FB0A">
      <w:numFmt w:val="bullet"/>
      <w:lvlText w:val="•"/>
      <w:lvlJc w:val="left"/>
      <w:pPr>
        <w:ind w:left="3972" w:hanging="723"/>
      </w:pPr>
      <w:rPr>
        <w:rFonts w:hint="default"/>
        <w:lang w:val="en-US" w:eastAsia="en-US" w:bidi="ar-SA"/>
      </w:rPr>
    </w:lvl>
    <w:lvl w:ilvl="2" w:tplc="415AA26C">
      <w:numFmt w:val="bullet"/>
      <w:lvlText w:val="•"/>
      <w:lvlJc w:val="left"/>
      <w:pPr>
        <w:ind w:left="4804" w:hanging="723"/>
      </w:pPr>
      <w:rPr>
        <w:rFonts w:hint="default"/>
        <w:lang w:val="en-US" w:eastAsia="en-US" w:bidi="ar-SA"/>
      </w:rPr>
    </w:lvl>
    <w:lvl w:ilvl="3" w:tplc="7F00BD26">
      <w:numFmt w:val="bullet"/>
      <w:lvlText w:val="•"/>
      <w:lvlJc w:val="left"/>
      <w:pPr>
        <w:ind w:left="5636" w:hanging="723"/>
      </w:pPr>
      <w:rPr>
        <w:rFonts w:hint="default"/>
        <w:lang w:val="en-US" w:eastAsia="en-US" w:bidi="ar-SA"/>
      </w:rPr>
    </w:lvl>
    <w:lvl w:ilvl="4" w:tplc="E564DF6A">
      <w:numFmt w:val="bullet"/>
      <w:lvlText w:val="•"/>
      <w:lvlJc w:val="left"/>
      <w:pPr>
        <w:ind w:left="6468" w:hanging="723"/>
      </w:pPr>
      <w:rPr>
        <w:rFonts w:hint="default"/>
        <w:lang w:val="en-US" w:eastAsia="en-US" w:bidi="ar-SA"/>
      </w:rPr>
    </w:lvl>
    <w:lvl w:ilvl="5" w:tplc="91643906">
      <w:numFmt w:val="bullet"/>
      <w:lvlText w:val="•"/>
      <w:lvlJc w:val="left"/>
      <w:pPr>
        <w:ind w:left="7300" w:hanging="723"/>
      </w:pPr>
      <w:rPr>
        <w:rFonts w:hint="default"/>
        <w:lang w:val="en-US" w:eastAsia="en-US" w:bidi="ar-SA"/>
      </w:rPr>
    </w:lvl>
    <w:lvl w:ilvl="6" w:tplc="0A3AA55C">
      <w:numFmt w:val="bullet"/>
      <w:lvlText w:val="•"/>
      <w:lvlJc w:val="left"/>
      <w:pPr>
        <w:ind w:left="8132" w:hanging="723"/>
      </w:pPr>
      <w:rPr>
        <w:rFonts w:hint="default"/>
        <w:lang w:val="en-US" w:eastAsia="en-US" w:bidi="ar-SA"/>
      </w:rPr>
    </w:lvl>
    <w:lvl w:ilvl="7" w:tplc="69428C3A">
      <w:numFmt w:val="bullet"/>
      <w:lvlText w:val="•"/>
      <w:lvlJc w:val="left"/>
      <w:pPr>
        <w:ind w:left="8964" w:hanging="723"/>
      </w:pPr>
      <w:rPr>
        <w:rFonts w:hint="default"/>
        <w:lang w:val="en-US" w:eastAsia="en-US" w:bidi="ar-SA"/>
      </w:rPr>
    </w:lvl>
    <w:lvl w:ilvl="8" w:tplc="33FE2362">
      <w:numFmt w:val="bullet"/>
      <w:lvlText w:val="•"/>
      <w:lvlJc w:val="left"/>
      <w:pPr>
        <w:ind w:left="9796" w:hanging="723"/>
      </w:pPr>
      <w:rPr>
        <w:rFonts w:hint="default"/>
        <w:lang w:val="en-US" w:eastAsia="en-US" w:bidi="ar-SA"/>
      </w:rPr>
    </w:lvl>
  </w:abstractNum>
  <w:abstractNum w:abstractNumId="23" w15:restartNumberingAfterBreak="0">
    <w:nsid w:val="3BE453EC"/>
    <w:multiLevelType w:val="hybridMultilevel"/>
    <w:tmpl w:val="75FE0CB6"/>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3C3B5B7D"/>
    <w:multiLevelType w:val="hybridMultilevel"/>
    <w:tmpl w:val="4566F15E"/>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41C904B9"/>
    <w:multiLevelType w:val="hybridMultilevel"/>
    <w:tmpl w:val="E32CA938"/>
    <w:lvl w:ilvl="0" w:tplc="B84CCDC0">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4CC26C85"/>
    <w:multiLevelType w:val="hybridMultilevel"/>
    <w:tmpl w:val="BBFC5FCA"/>
    <w:lvl w:ilvl="0" w:tplc="9544F892">
      <w:numFmt w:val="bullet"/>
      <w:lvlText w:val="-"/>
      <w:lvlJc w:val="left"/>
      <w:pPr>
        <w:ind w:left="360" w:hanging="360"/>
      </w:pPr>
      <w:rPr>
        <w:rFonts w:hint="default" w:ascii="Calibri" w:hAnsi="Calibri" w:eastAsia="Times New Roman" w:cs="Calibri"/>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7" w15:restartNumberingAfterBreak="0">
    <w:nsid w:val="4DBF5CD1"/>
    <w:multiLevelType w:val="hybridMultilevel"/>
    <w:tmpl w:val="7750C938"/>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8" w15:restartNumberingAfterBreak="0">
    <w:nsid w:val="526A60D9"/>
    <w:multiLevelType w:val="hybridMultilevel"/>
    <w:tmpl w:val="8166CD88"/>
    <w:lvl w:ilvl="0" w:tplc="87066672">
      <w:start w:val="1"/>
      <w:numFmt w:val="bullet"/>
      <w:lvlText w:val=""/>
      <w:lvlJc w:val="left"/>
      <w:pPr>
        <w:ind w:left="720" w:hanging="360"/>
      </w:pPr>
      <w:rPr>
        <w:rFonts w:hint="default" w:ascii="Wingdings" w:hAnsi="Wingdings"/>
      </w:rPr>
    </w:lvl>
    <w:lvl w:ilvl="1" w:tplc="97984EC8" w:tentative="1">
      <w:start w:val="1"/>
      <w:numFmt w:val="bullet"/>
      <w:lvlText w:val="o"/>
      <w:lvlJc w:val="left"/>
      <w:pPr>
        <w:ind w:left="1440" w:hanging="360"/>
      </w:pPr>
      <w:rPr>
        <w:rFonts w:hint="default" w:ascii="Courier New" w:hAnsi="Courier New" w:cs="Courier New"/>
      </w:rPr>
    </w:lvl>
    <w:lvl w:ilvl="2" w:tplc="C336A66E" w:tentative="1">
      <w:start w:val="1"/>
      <w:numFmt w:val="bullet"/>
      <w:lvlText w:val=""/>
      <w:lvlJc w:val="left"/>
      <w:pPr>
        <w:ind w:left="2160" w:hanging="360"/>
      </w:pPr>
      <w:rPr>
        <w:rFonts w:hint="default" w:ascii="Wingdings" w:hAnsi="Wingdings"/>
      </w:rPr>
    </w:lvl>
    <w:lvl w:ilvl="3" w:tplc="705273F4" w:tentative="1">
      <w:start w:val="1"/>
      <w:numFmt w:val="bullet"/>
      <w:lvlText w:val=""/>
      <w:lvlJc w:val="left"/>
      <w:pPr>
        <w:ind w:left="2880" w:hanging="360"/>
      </w:pPr>
      <w:rPr>
        <w:rFonts w:hint="default" w:ascii="Symbol" w:hAnsi="Symbol"/>
      </w:rPr>
    </w:lvl>
    <w:lvl w:ilvl="4" w:tplc="F79A8092" w:tentative="1">
      <w:start w:val="1"/>
      <w:numFmt w:val="bullet"/>
      <w:lvlText w:val="o"/>
      <w:lvlJc w:val="left"/>
      <w:pPr>
        <w:ind w:left="3600" w:hanging="360"/>
      </w:pPr>
      <w:rPr>
        <w:rFonts w:hint="default" w:ascii="Courier New" w:hAnsi="Courier New" w:cs="Courier New"/>
      </w:rPr>
    </w:lvl>
    <w:lvl w:ilvl="5" w:tplc="081C6BE2" w:tentative="1">
      <w:start w:val="1"/>
      <w:numFmt w:val="bullet"/>
      <w:lvlText w:val=""/>
      <w:lvlJc w:val="left"/>
      <w:pPr>
        <w:ind w:left="4320" w:hanging="360"/>
      </w:pPr>
      <w:rPr>
        <w:rFonts w:hint="default" w:ascii="Wingdings" w:hAnsi="Wingdings"/>
      </w:rPr>
    </w:lvl>
    <w:lvl w:ilvl="6" w:tplc="2130B402" w:tentative="1">
      <w:start w:val="1"/>
      <w:numFmt w:val="bullet"/>
      <w:lvlText w:val=""/>
      <w:lvlJc w:val="left"/>
      <w:pPr>
        <w:ind w:left="5040" w:hanging="360"/>
      </w:pPr>
      <w:rPr>
        <w:rFonts w:hint="default" w:ascii="Symbol" w:hAnsi="Symbol"/>
      </w:rPr>
    </w:lvl>
    <w:lvl w:ilvl="7" w:tplc="295271C0" w:tentative="1">
      <w:start w:val="1"/>
      <w:numFmt w:val="bullet"/>
      <w:lvlText w:val="o"/>
      <w:lvlJc w:val="left"/>
      <w:pPr>
        <w:ind w:left="5760" w:hanging="360"/>
      </w:pPr>
      <w:rPr>
        <w:rFonts w:hint="default" w:ascii="Courier New" w:hAnsi="Courier New" w:cs="Courier New"/>
      </w:rPr>
    </w:lvl>
    <w:lvl w:ilvl="8" w:tplc="7284AAFE" w:tentative="1">
      <w:start w:val="1"/>
      <w:numFmt w:val="bullet"/>
      <w:lvlText w:val=""/>
      <w:lvlJc w:val="left"/>
      <w:pPr>
        <w:ind w:left="6480" w:hanging="360"/>
      </w:pPr>
      <w:rPr>
        <w:rFonts w:hint="default" w:ascii="Wingdings" w:hAnsi="Wingdings"/>
      </w:rPr>
    </w:lvl>
  </w:abstractNum>
  <w:abstractNum w:abstractNumId="29" w15:restartNumberingAfterBreak="0">
    <w:nsid w:val="53152602"/>
    <w:multiLevelType w:val="hybridMultilevel"/>
    <w:tmpl w:val="A8B6BE32"/>
    <w:lvl w:ilvl="0" w:tplc="B84CCDC0">
      <w:numFmt w:val="bullet"/>
      <w:lvlText w:val="-"/>
      <w:lvlJc w:val="left"/>
      <w:pPr>
        <w:ind w:left="720" w:hanging="360"/>
      </w:pPr>
      <w:rPr>
        <w:rFonts w:hint="default" w:ascii="Calibri" w:hAnsi="Calibri" w:eastAsia="Times New Roman"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53FD6896"/>
    <w:multiLevelType w:val="hybridMultilevel"/>
    <w:tmpl w:val="33F46668"/>
    <w:lvl w:ilvl="0" w:tplc="FFFFFFFF">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ind w:left="1260" w:hanging="360"/>
      </w:pPr>
      <w:rPr>
        <w:rFonts w:hint="default" w:ascii="Courier New" w:hAnsi="Courier New" w:cs="Courier New"/>
      </w:rPr>
    </w:lvl>
    <w:lvl w:ilvl="2" w:tplc="FFFFFFFF">
      <w:start w:val="1"/>
      <w:numFmt w:val="bullet"/>
      <w:lvlText w:val=""/>
      <w:lvlJc w:val="left"/>
      <w:pPr>
        <w:ind w:left="1980" w:hanging="360"/>
      </w:pPr>
      <w:rPr>
        <w:rFonts w:hint="default" w:ascii="Wingdings" w:hAnsi="Wingdings"/>
      </w:rPr>
    </w:lvl>
    <w:lvl w:ilvl="3" w:tplc="FFFFFFFF">
      <w:start w:val="1"/>
      <w:numFmt w:val="bullet"/>
      <w:lvlText w:val=""/>
      <w:lvlJc w:val="left"/>
      <w:pPr>
        <w:ind w:left="2700" w:hanging="360"/>
      </w:pPr>
      <w:rPr>
        <w:rFonts w:hint="default" w:ascii="Symbol" w:hAnsi="Symbol"/>
      </w:rPr>
    </w:lvl>
    <w:lvl w:ilvl="4" w:tplc="FFFFFFFF">
      <w:start w:val="1"/>
      <w:numFmt w:val="bullet"/>
      <w:lvlText w:val="o"/>
      <w:lvlJc w:val="left"/>
      <w:pPr>
        <w:ind w:left="3420" w:hanging="360"/>
      </w:pPr>
      <w:rPr>
        <w:rFonts w:hint="default" w:ascii="Courier New" w:hAnsi="Courier New" w:cs="Courier New"/>
      </w:rPr>
    </w:lvl>
    <w:lvl w:ilvl="5" w:tplc="FFFFFFFF">
      <w:start w:val="1"/>
      <w:numFmt w:val="bullet"/>
      <w:lvlText w:val=""/>
      <w:lvlJc w:val="left"/>
      <w:pPr>
        <w:ind w:left="4140" w:hanging="360"/>
      </w:pPr>
      <w:rPr>
        <w:rFonts w:hint="default" w:ascii="Wingdings" w:hAnsi="Wingdings"/>
      </w:rPr>
    </w:lvl>
    <w:lvl w:ilvl="6" w:tplc="FFFFFFFF">
      <w:start w:val="1"/>
      <w:numFmt w:val="bullet"/>
      <w:lvlText w:val=""/>
      <w:lvlJc w:val="left"/>
      <w:pPr>
        <w:ind w:left="4860" w:hanging="360"/>
      </w:pPr>
      <w:rPr>
        <w:rFonts w:hint="default" w:ascii="Symbol" w:hAnsi="Symbol"/>
      </w:rPr>
    </w:lvl>
    <w:lvl w:ilvl="7" w:tplc="FFFFFFFF">
      <w:start w:val="1"/>
      <w:numFmt w:val="bullet"/>
      <w:lvlText w:val="o"/>
      <w:lvlJc w:val="left"/>
      <w:pPr>
        <w:ind w:left="5580" w:hanging="360"/>
      </w:pPr>
      <w:rPr>
        <w:rFonts w:hint="default" w:ascii="Courier New" w:hAnsi="Courier New" w:cs="Courier New"/>
      </w:rPr>
    </w:lvl>
    <w:lvl w:ilvl="8" w:tplc="FFFFFFFF">
      <w:start w:val="1"/>
      <w:numFmt w:val="bullet"/>
      <w:lvlText w:val=""/>
      <w:lvlJc w:val="left"/>
      <w:pPr>
        <w:ind w:left="6300" w:hanging="360"/>
      </w:pPr>
      <w:rPr>
        <w:rFonts w:hint="default" w:ascii="Wingdings" w:hAnsi="Wingdings"/>
      </w:rPr>
    </w:lvl>
  </w:abstractNum>
  <w:abstractNum w:abstractNumId="31" w15:restartNumberingAfterBreak="0">
    <w:nsid w:val="595975FA"/>
    <w:multiLevelType w:val="hybridMultilevel"/>
    <w:tmpl w:val="C6BEE0C4"/>
    <w:lvl w:ilvl="0" w:tplc="40090001">
      <w:start w:val="1"/>
      <w:numFmt w:val="bullet"/>
      <w:lvlText w:val=""/>
      <w:lvlJc w:val="left"/>
      <w:pPr>
        <w:ind w:left="360" w:hanging="360"/>
      </w:pPr>
      <w:rPr>
        <w:rFonts w:hint="default" w:ascii="Symbol" w:hAnsi="Symbol"/>
        <w:color w:val="000000" w:themeColor="text1"/>
        <w:sz w:val="22"/>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2" w15:restartNumberingAfterBreak="0">
    <w:nsid w:val="5AA65932"/>
    <w:multiLevelType w:val="hybridMultilevel"/>
    <w:tmpl w:val="43DCC398"/>
    <w:lvl w:ilvl="0" w:tplc="4C441BB6">
      <w:start w:val="1"/>
      <w:numFmt w:val="bullet"/>
      <w:lvlText w:val=""/>
      <w:lvlJc w:val="left"/>
      <w:pPr>
        <w:ind w:left="720" w:hanging="360"/>
      </w:pPr>
      <w:rPr>
        <w:rFonts w:hint="default" w:ascii="Symbol" w:hAnsi="Symbol"/>
      </w:rPr>
    </w:lvl>
    <w:lvl w:ilvl="1" w:tplc="91061B54" w:tentative="1">
      <w:start w:val="1"/>
      <w:numFmt w:val="bullet"/>
      <w:lvlText w:val="o"/>
      <w:lvlJc w:val="left"/>
      <w:pPr>
        <w:ind w:left="1440" w:hanging="360"/>
      </w:pPr>
      <w:rPr>
        <w:rFonts w:hint="default" w:ascii="Courier New" w:hAnsi="Courier New" w:cs="Courier New"/>
      </w:rPr>
    </w:lvl>
    <w:lvl w:ilvl="2" w:tplc="A5205252" w:tentative="1">
      <w:start w:val="1"/>
      <w:numFmt w:val="bullet"/>
      <w:lvlText w:val=""/>
      <w:lvlJc w:val="left"/>
      <w:pPr>
        <w:ind w:left="2160" w:hanging="360"/>
      </w:pPr>
      <w:rPr>
        <w:rFonts w:hint="default" w:ascii="Wingdings" w:hAnsi="Wingdings"/>
      </w:rPr>
    </w:lvl>
    <w:lvl w:ilvl="3" w:tplc="8758BA14" w:tentative="1">
      <w:start w:val="1"/>
      <w:numFmt w:val="bullet"/>
      <w:lvlText w:val=""/>
      <w:lvlJc w:val="left"/>
      <w:pPr>
        <w:ind w:left="2880" w:hanging="360"/>
      </w:pPr>
      <w:rPr>
        <w:rFonts w:hint="default" w:ascii="Symbol" w:hAnsi="Symbol"/>
      </w:rPr>
    </w:lvl>
    <w:lvl w:ilvl="4" w:tplc="0DAA841C" w:tentative="1">
      <w:start w:val="1"/>
      <w:numFmt w:val="bullet"/>
      <w:lvlText w:val="o"/>
      <w:lvlJc w:val="left"/>
      <w:pPr>
        <w:ind w:left="3600" w:hanging="360"/>
      </w:pPr>
      <w:rPr>
        <w:rFonts w:hint="default" w:ascii="Courier New" w:hAnsi="Courier New" w:cs="Courier New"/>
      </w:rPr>
    </w:lvl>
    <w:lvl w:ilvl="5" w:tplc="9EEEAD7C" w:tentative="1">
      <w:start w:val="1"/>
      <w:numFmt w:val="bullet"/>
      <w:lvlText w:val=""/>
      <w:lvlJc w:val="left"/>
      <w:pPr>
        <w:ind w:left="4320" w:hanging="360"/>
      </w:pPr>
      <w:rPr>
        <w:rFonts w:hint="default" w:ascii="Wingdings" w:hAnsi="Wingdings"/>
      </w:rPr>
    </w:lvl>
    <w:lvl w:ilvl="6" w:tplc="028C0F8E" w:tentative="1">
      <w:start w:val="1"/>
      <w:numFmt w:val="bullet"/>
      <w:lvlText w:val=""/>
      <w:lvlJc w:val="left"/>
      <w:pPr>
        <w:ind w:left="5040" w:hanging="360"/>
      </w:pPr>
      <w:rPr>
        <w:rFonts w:hint="default" w:ascii="Symbol" w:hAnsi="Symbol"/>
      </w:rPr>
    </w:lvl>
    <w:lvl w:ilvl="7" w:tplc="143A3E74" w:tentative="1">
      <w:start w:val="1"/>
      <w:numFmt w:val="bullet"/>
      <w:lvlText w:val="o"/>
      <w:lvlJc w:val="left"/>
      <w:pPr>
        <w:ind w:left="5760" w:hanging="360"/>
      </w:pPr>
      <w:rPr>
        <w:rFonts w:hint="default" w:ascii="Courier New" w:hAnsi="Courier New" w:cs="Courier New"/>
      </w:rPr>
    </w:lvl>
    <w:lvl w:ilvl="8" w:tplc="34FAB02E" w:tentative="1">
      <w:start w:val="1"/>
      <w:numFmt w:val="bullet"/>
      <w:lvlText w:val=""/>
      <w:lvlJc w:val="left"/>
      <w:pPr>
        <w:ind w:left="6480" w:hanging="360"/>
      </w:pPr>
      <w:rPr>
        <w:rFonts w:hint="default" w:ascii="Wingdings" w:hAnsi="Wingdings"/>
      </w:rPr>
    </w:lvl>
  </w:abstractNum>
  <w:abstractNum w:abstractNumId="33" w15:restartNumberingAfterBreak="0">
    <w:nsid w:val="5B2A14DD"/>
    <w:multiLevelType w:val="hybridMultilevel"/>
    <w:tmpl w:val="43E06B42"/>
    <w:lvl w:ilvl="0" w:tplc="3118EBC4">
      <w:numFmt w:val="bullet"/>
      <w:lvlText w:val="•"/>
      <w:lvlJc w:val="left"/>
      <w:pPr>
        <w:ind w:left="846" w:hanging="360"/>
      </w:pPr>
      <w:rPr>
        <w:rFonts w:hint="default" w:ascii="Arial" w:hAnsi="Arial" w:eastAsia="Arial" w:cs="Arial"/>
        <w:spacing w:val="-6"/>
        <w:w w:val="99"/>
        <w:sz w:val="24"/>
        <w:szCs w:val="24"/>
        <w:lang w:val="en-US" w:eastAsia="en-US" w:bidi="ar-SA"/>
      </w:rPr>
    </w:lvl>
    <w:lvl w:ilvl="1" w:tplc="638211E6">
      <w:numFmt w:val="bullet"/>
      <w:lvlText w:val="•"/>
      <w:lvlJc w:val="left"/>
      <w:pPr>
        <w:ind w:left="1686" w:hanging="360"/>
      </w:pPr>
      <w:rPr>
        <w:rFonts w:hint="default"/>
        <w:lang w:val="en-US" w:eastAsia="en-US" w:bidi="ar-SA"/>
      </w:rPr>
    </w:lvl>
    <w:lvl w:ilvl="2" w:tplc="214E1536">
      <w:numFmt w:val="bullet"/>
      <w:lvlText w:val="•"/>
      <w:lvlJc w:val="left"/>
      <w:pPr>
        <w:ind w:left="2533" w:hanging="360"/>
      </w:pPr>
      <w:rPr>
        <w:rFonts w:hint="default"/>
        <w:lang w:val="en-US" w:eastAsia="en-US" w:bidi="ar-SA"/>
      </w:rPr>
    </w:lvl>
    <w:lvl w:ilvl="3" w:tplc="37063782">
      <w:numFmt w:val="bullet"/>
      <w:lvlText w:val="•"/>
      <w:lvlJc w:val="left"/>
      <w:pPr>
        <w:ind w:left="3379" w:hanging="360"/>
      </w:pPr>
      <w:rPr>
        <w:rFonts w:hint="default"/>
        <w:lang w:val="en-US" w:eastAsia="en-US" w:bidi="ar-SA"/>
      </w:rPr>
    </w:lvl>
    <w:lvl w:ilvl="4" w:tplc="06901370">
      <w:numFmt w:val="bullet"/>
      <w:lvlText w:val="•"/>
      <w:lvlJc w:val="left"/>
      <w:pPr>
        <w:ind w:left="4226" w:hanging="360"/>
      </w:pPr>
      <w:rPr>
        <w:rFonts w:hint="default"/>
        <w:lang w:val="en-US" w:eastAsia="en-US" w:bidi="ar-SA"/>
      </w:rPr>
    </w:lvl>
    <w:lvl w:ilvl="5" w:tplc="299A84EE">
      <w:numFmt w:val="bullet"/>
      <w:lvlText w:val="•"/>
      <w:lvlJc w:val="left"/>
      <w:pPr>
        <w:ind w:left="5072" w:hanging="360"/>
      </w:pPr>
      <w:rPr>
        <w:rFonts w:hint="default"/>
        <w:lang w:val="en-US" w:eastAsia="en-US" w:bidi="ar-SA"/>
      </w:rPr>
    </w:lvl>
    <w:lvl w:ilvl="6" w:tplc="21C4A76A">
      <w:numFmt w:val="bullet"/>
      <w:lvlText w:val="•"/>
      <w:lvlJc w:val="left"/>
      <w:pPr>
        <w:ind w:left="5919" w:hanging="360"/>
      </w:pPr>
      <w:rPr>
        <w:rFonts w:hint="default"/>
        <w:lang w:val="en-US" w:eastAsia="en-US" w:bidi="ar-SA"/>
      </w:rPr>
    </w:lvl>
    <w:lvl w:ilvl="7" w:tplc="39B89FD0">
      <w:numFmt w:val="bullet"/>
      <w:lvlText w:val="•"/>
      <w:lvlJc w:val="left"/>
      <w:pPr>
        <w:ind w:left="6765" w:hanging="360"/>
      </w:pPr>
      <w:rPr>
        <w:rFonts w:hint="default"/>
        <w:lang w:val="en-US" w:eastAsia="en-US" w:bidi="ar-SA"/>
      </w:rPr>
    </w:lvl>
    <w:lvl w:ilvl="8" w:tplc="98068A36">
      <w:numFmt w:val="bullet"/>
      <w:lvlText w:val="•"/>
      <w:lvlJc w:val="left"/>
      <w:pPr>
        <w:ind w:left="7612" w:hanging="360"/>
      </w:pPr>
      <w:rPr>
        <w:rFonts w:hint="default"/>
        <w:lang w:val="en-US" w:eastAsia="en-US" w:bidi="ar-SA"/>
      </w:rPr>
    </w:lvl>
  </w:abstractNum>
  <w:abstractNum w:abstractNumId="34" w15:restartNumberingAfterBreak="0">
    <w:nsid w:val="5FCA170E"/>
    <w:multiLevelType w:val="hybridMultilevel"/>
    <w:tmpl w:val="70886CA8"/>
    <w:lvl w:ilvl="0" w:tplc="F7283E42">
      <w:numFmt w:val="bullet"/>
      <w:lvlText w:val="-"/>
      <w:lvlJc w:val="left"/>
      <w:pPr>
        <w:ind w:left="3103" w:hanging="648"/>
      </w:pPr>
      <w:rPr>
        <w:rFonts w:hint="default" w:ascii="Georgia" w:hAnsi="Georgia" w:eastAsia="Georgia" w:cs="Georgia"/>
        <w:w w:val="89"/>
        <w:sz w:val="22"/>
        <w:szCs w:val="22"/>
        <w:lang w:val="en-US" w:eastAsia="en-US" w:bidi="ar-SA"/>
      </w:rPr>
    </w:lvl>
    <w:lvl w:ilvl="1" w:tplc="FA96EEC6">
      <w:numFmt w:val="bullet"/>
      <w:lvlText w:val="•"/>
      <w:lvlJc w:val="left"/>
      <w:pPr>
        <w:ind w:left="3936" w:hanging="648"/>
      </w:pPr>
      <w:rPr>
        <w:rFonts w:hint="default"/>
        <w:lang w:val="en-US" w:eastAsia="en-US" w:bidi="ar-SA"/>
      </w:rPr>
    </w:lvl>
    <w:lvl w:ilvl="2" w:tplc="B9BA923E">
      <w:numFmt w:val="bullet"/>
      <w:lvlText w:val="•"/>
      <w:lvlJc w:val="left"/>
      <w:pPr>
        <w:ind w:left="4772" w:hanging="648"/>
      </w:pPr>
      <w:rPr>
        <w:rFonts w:hint="default"/>
        <w:lang w:val="en-US" w:eastAsia="en-US" w:bidi="ar-SA"/>
      </w:rPr>
    </w:lvl>
    <w:lvl w:ilvl="3" w:tplc="D21871F6">
      <w:numFmt w:val="bullet"/>
      <w:lvlText w:val="•"/>
      <w:lvlJc w:val="left"/>
      <w:pPr>
        <w:ind w:left="5608" w:hanging="648"/>
      </w:pPr>
      <w:rPr>
        <w:rFonts w:hint="default"/>
        <w:lang w:val="en-US" w:eastAsia="en-US" w:bidi="ar-SA"/>
      </w:rPr>
    </w:lvl>
    <w:lvl w:ilvl="4" w:tplc="5FF01634">
      <w:numFmt w:val="bullet"/>
      <w:lvlText w:val="•"/>
      <w:lvlJc w:val="left"/>
      <w:pPr>
        <w:ind w:left="6444" w:hanging="648"/>
      </w:pPr>
      <w:rPr>
        <w:rFonts w:hint="default"/>
        <w:lang w:val="en-US" w:eastAsia="en-US" w:bidi="ar-SA"/>
      </w:rPr>
    </w:lvl>
    <w:lvl w:ilvl="5" w:tplc="3568225A">
      <w:numFmt w:val="bullet"/>
      <w:lvlText w:val="•"/>
      <w:lvlJc w:val="left"/>
      <w:pPr>
        <w:ind w:left="7280" w:hanging="648"/>
      </w:pPr>
      <w:rPr>
        <w:rFonts w:hint="default"/>
        <w:lang w:val="en-US" w:eastAsia="en-US" w:bidi="ar-SA"/>
      </w:rPr>
    </w:lvl>
    <w:lvl w:ilvl="6" w:tplc="424E1050">
      <w:numFmt w:val="bullet"/>
      <w:lvlText w:val="•"/>
      <w:lvlJc w:val="left"/>
      <w:pPr>
        <w:ind w:left="8116" w:hanging="648"/>
      </w:pPr>
      <w:rPr>
        <w:rFonts w:hint="default"/>
        <w:lang w:val="en-US" w:eastAsia="en-US" w:bidi="ar-SA"/>
      </w:rPr>
    </w:lvl>
    <w:lvl w:ilvl="7" w:tplc="0874ADDA">
      <w:numFmt w:val="bullet"/>
      <w:lvlText w:val="•"/>
      <w:lvlJc w:val="left"/>
      <w:pPr>
        <w:ind w:left="8952" w:hanging="648"/>
      </w:pPr>
      <w:rPr>
        <w:rFonts w:hint="default"/>
        <w:lang w:val="en-US" w:eastAsia="en-US" w:bidi="ar-SA"/>
      </w:rPr>
    </w:lvl>
    <w:lvl w:ilvl="8" w:tplc="F0FCB194">
      <w:numFmt w:val="bullet"/>
      <w:lvlText w:val="•"/>
      <w:lvlJc w:val="left"/>
      <w:pPr>
        <w:ind w:left="9788" w:hanging="648"/>
      </w:pPr>
      <w:rPr>
        <w:rFonts w:hint="default"/>
        <w:lang w:val="en-US" w:eastAsia="en-US" w:bidi="ar-SA"/>
      </w:rPr>
    </w:lvl>
  </w:abstractNum>
  <w:abstractNum w:abstractNumId="35" w15:restartNumberingAfterBreak="0">
    <w:nsid w:val="5FFE5886"/>
    <w:multiLevelType w:val="hybridMultilevel"/>
    <w:tmpl w:val="6666E030"/>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6" w15:restartNumberingAfterBreak="0">
    <w:nsid w:val="641E15DE"/>
    <w:multiLevelType w:val="multilevel"/>
    <w:tmpl w:val="13B0C0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4B41432"/>
    <w:multiLevelType w:val="hybridMultilevel"/>
    <w:tmpl w:val="F47E502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8" w15:restartNumberingAfterBreak="0">
    <w:nsid w:val="65A54256"/>
    <w:multiLevelType w:val="hybridMultilevel"/>
    <w:tmpl w:val="88906D7E"/>
    <w:lvl w:ilvl="0" w:tplc="8E6890CC">
      <w:start w:val="1"/>
      <w:numFmt w:val="bullet"/>
      <w:lvlText w:val=""/>
      <w:lvlJc w:val="left"/>
      <w:pPr>
        <w:ind w:left="820" w:hanging="361"/>
      </w:pPr>
      <w:rPr>
        <w:rFonts w:hint="default" w:ascii="Symbol" w:hAnsi="Symbol"/>
        <w:b w:val="0"/>
        <w:caps w:val="0"/>
        <w:smallCaps w:val="0"/>
        <w:color w:val="000000" w:themeColor="text1"/>
        <w:spacing w:val="0"/>
        <w:w w:val="100"/>
        <w:sz w:val="24"/>
        <w:szCs w:val="24"/>
        <w:lang w:val="en-US" w:eastAsia="en-US" w:bidi="en-US"/>
      </w:rPr>
    </w:lvl>
    <w:lvl w:ilvl="1" w:tplc="52784E32">
      <w:numFmt w:val="bullet"/>
      <w:lvlText w:val=""/>
      <w:lvlJc w:val="left"/>
      <w:pPr>
        <w:ind w:left="911" w:hanging="361"/>
      </w:pPr>
      <w:rPr>
        <w:rFonts w:hint="default" w:ascii="Symbol" w:hAnsi="Symbol" w:eastAsia="Symbol" w:cs="Symbol"/>
        <w:color w:val="5B9BD4"/>
        <w:w w:val="100"/>
        <w:sz w:val="24"/>
        <w:szCs w:val="24"/>
        <w:lang w:val="en-US" w:eastAsia="en-US" w:bidi="en-US"/>
      </w:rPr>
    </w:lvl>
    <w:lvl w:ilvl="2" w:tplc="3162CD58">
      <w:numFmt w:val="bullet"/>
      <w:lvlText w:val="•"/>
      <w:lvlJc w:val="left"/>
      <w:pPr>
        <w:ind w:left="2066" w:hanging="361"/>
      </w:pPr>
      <w:rPr>
        <w:rFonts w:hint="default"/>
        <w:lang w:val="en-US" w:eastAsia="en-US" w:bidi="en-US"/>
      </w:rPr>
    </w:lvl>
    <w:lvl w:ilvl="3" w:tplc="3B825AF6">
      <w:numFmt w:val="bullet"/>
      <w:lvlText w:val="•"/>
      <w:lvlJc w:val="left"/>
      <w:pPr>
        <w:ind w:left="3213" w:hanging="361"/>
      </w:pPr>
      <w:rPr>
        <w:rFonts w:hint="default"/>
        <w:lang w:val="en-US" w:eastAsia="en-US" w:bidi="en-US"/>
      </w:rPr>
    </w:lvl>
    <w:lvl w:ilvl="4" w:tplc="2A86A924">
      <w:numFmt w:val="bullet"/>
      <w:lvlText w:val="•"/>
      <w:lvlJc w:val="left"/>
      <w:pPr>
        <w:ind w:left="4360" w:hanging="361"/>
      </w:pPr>
      <w:rPr>
        <w:rFonts w:hint="default"/>
        <w:lang w:val="en-US" w:eastAsia="en-US" w:bidi="en-US"/>
      </w:rPr>
    </w:lvl>
    <w:lvl w:ilvl="5" w:tplc="4B020A0E">
      <w:numFmt w:val="bullet"/>
      <w:lvlText w:val="•"/>
      <w:lvlJc w:val="left"/>
      <w:pPr>
        <w:ind w:left="5506" w:hanging="361"/>
      </w:pPr>
      <w:rPr>
        <w:rFonts w:hint="default"/>
        <w:lang w:val="en-US" w:eastAsia="en-US" w:bidi="en-US"/>
      </w:rPr>
    </w:lvl>
    <w:lvl w:ilvl="6" w:tplc="369C4F94">
      <w:numFmt w:val="bullet"/>
      <w:lvlText w:val="•"/>
      <w:lvlJc w:val="left"/>
      <w:pPr>
        <w:ind w:left="6653" w:hanging="361"/>
      </w:pPr>
      <w:rPr>
        <w:rFonts w:hint="default"/>
        <w:lang w:val="en-US" w:eastAsia="en-US" w:bidi="en-US"/>
      </w:rPr>
    </w:lvl>
    <w:lvl w:ilvl="7" w:tplc="689A4C4A">
      <w:numFmt w:val="bullet"/>
      <w:lvlText w:val="•"/>
      <w:lvlJc w:val="left"/>
      <w:pPr>
        <w:ind w:left="7800" w:hanging="361"/>
      </w:pPr>
      <w:rPr>
        <w:rFonts w:hint="default"/>
        <w:lang w:val="en-US" w:eastAsia="en-US" w:bidi="en-US"/>
      </w:rPr>
    </w:lvl>
    <w:lvl w:ilvl="8" w:tplc="3112CE46">
      <w:numFmt w:val="bullet"/>
      <w:lvlText w:val="•"/>
      <w:lvlJc w:val="left"/>
      <w:pPr>
        <w:ind w:left="8946" w:hanging="361"/>
      </w:pPr>
      <w:rPr>
        <w:rFonts w:hint="default"/>
        <w:lang w:val="en-US" w:eastAsia="en-US" w:bidi="en-US"/>
      </w:rPr>
    </w:lvl>
  </w:abstractNum>
  <w:abstractNum w:abstractNumId="39" w15:restartNumberingAfterBreak="0">
    <w:nsid w:val="661343E1"/>
    <w:multiLevelType w:val="hybridMultilevel"/>
    <w:tmpl w:val="A9360DE6"/>
    <w:lvl w:ilvl="0" w:tplc="E8D0F33A">
      <w:start w:val="1"/>
      <w:numFmt w:val="bullet"/>
      <w:lvlText w:val=""/>
      <w:lvlJc w:val="left"/>
      <w:pPr>
        <w:ind w:left="720" w:hanging="360"/>
      </w:pPr>
      <w:rPr>
        <w:rFonts w:hint="default" w:ascii="Symbol" w:hAnsi="Symbol"/>
      </w:rPr>
    </w:lvl>
    <w:lvl w:ilvl="1" w:tplc="9F8C2AE6" w:tentative="1">
      <w:start w:val="1"/>
      <w:numFmt w:val="bullet"/>
      <w:lvlText w:val="o"/>
      <w:lvlJc w:val="left"/>
      <w:pPr>
        <w:ind w:left="1440" w:hanging="360"/>
      </w:pPr>
      <w:rPr>
        <w:rFonts w:hint="default" w:ascii="Courier New" w:hAnsi="Courier New" w:cs="Courier New"/>
      </w:rPr>
    </w:lvl>
    <w:lvl w:ilvl="2" w:tplc="018EDB8A" w:tentative="1">
      <w:start w:val="1"/>
      <w:numFmt w:val="bullet"/>
      <w:lvlText w:val=""/>
      <w:lvlJc w:val="left"/>
      <w:pPr>
        <w:ind w:left="2160" w:hanging="360"/>
      </w:pPr>
      <w:rPr>
        <w:rFonts w:hint="default" w:ascii="Wingdings" w:hAnsi="Wingdings"/>
      </w:rPr>
    </w:lvl>
    <w:lvl w:ilvl="3" w:tplc="BD226FA8" w:tentative="1">
      <w:start w:val="1"/>
      <w:numFmt w:val="bullet"/>
      <w:lvlText w:val=""/>
      <w:lvlJc w:val="left"/>
      <w:pPr>
        <w:ind w:left="2880" w:hanging="360"/>
      </w:pPr>
      <w:rPr>
        <w:rFonts w:hint="default" w:ascii="Symbol" w:hAnsi="Symbol"/>
      </w:rPr>
    </w:lvl>
    <w:lvl w:ilvl="4" w:tplc="0D863C04" w:tentative="1">
      <w:start w:val="1"/>
      <w:numFmt w:val="bullet"/>
      <w:lvlText w:val="o"/>
      <w:lvlJc w:val="left"/>
      <w:pPr>
        <w:ind w:left="3600" w:hanging="360"/>
      </w:pPr>
      <w:rPr>
        <w:rFonts w:hint="default" w:ascii="Courier New" w:hAnsi="Courier New" w:cs="Courier New"/>
      </w:rPr>
    </w:lvl>
    <w:lvl w:ilvl="5" w:tplc="ADE6F8A4" w:tentative="1">
      <w:start w:val="1"/>
      <w:numFmt w:val="bullet"/>
      <w:lvlText w:val=""/>
      <w:lvlJc w:val="left"/>
      <w:pPr>
        <w:ind w:left="4320" w:hanging="360"/>
      </w:pPr>
      <w:rPr>
        <w:rFonts w:hint="default" w:ascii="Wingdings" w:hAnsi="Wingdings"/>
      </w:rPr>
    </w:lvl>
    <w:lvl w:ilvl="6" w:tplc="313631E4" w:tentative="1">
      <w:start w:val="1"/>
      <w:numFmt w:val="bullet"/>
      <w:lvlText w:val=""/>
      <w:lvlJc w:val="left"/>
      <w:pPr>
        <w:ind w:left="5040" w:hanging="360"/>
      </w:pPr>
      <w:rPr>
        <w:rFonts w:hint="default" w:ascii="Symbol" w:hAnsi="Symbol"/>
      </w:rPr>
    </w:lvl>
    <w:lvl w:ilvl="7" w:tplc="6DEC9606" w:tentative="1">
      <w:start w:val="1"/>
      <w:numFmt w:val="bullet"/>
      <w:lvlText w:val="o"/>
      <w:lvlJc w:val="left"/>
      <w:pPr>
        <w:ind w:left="5760" w:hanging="360"/>
      </w:pPr>
      <w:rPr>
        <w:rFonts w:hint="default" w:ascii="Courier New" w:hAnsi="Courier New" w:cs="Courier New"/>
      </w:rPr>
    </w:lvl>
    <w:lvl w:ilvl="8" w:tplc="D358957C" w:tentative="1">
      <w:start w:val="1"/>
      <w:numFmt w:val="bullet"/>
      <w:lvlText w:val=""/>
      <w:lvlJc w:val="left"/>
      <w:pPr>
        <w:ind w:left="6480" w:hanging="360"/>
      </w:pPr>
      <w:rPr>
        <w:rFonts w:hint="default" w:ascii="Wingdings" w:hAnsi="Wingdings"/>
      </w:rPr>
    </w:lvl>
  </w:abstractNum>
  <w:abstractNum w:abstractNumId="40" w15:restartNumberingAfterBreak="0">
    <w:nsid w:val="6BE45459"/>
    <w:multiLevelType w:val="hybridMultilevel"/>
    <w:tmpl w:val="58727B2A"/>
    <w:lvl w:ilvl="0" w:tplc="85B86AB8">
      <w:numFmt w:val="bullet"/>
      <w:lvlText w:val="-"/>
      <w:lvlJc w:val="left"/>
      <w:pPr>
        <w:ind w:left="216" w:hanging="110"/>
      </w:pPr>
      <w:rPr>
        <w:rFonts w:hint="default" w:ascii="Lato" w:hAnsi="Lato" w:eastAsia="Lato" w:cs="Lato"/>
        <w:w w:val="95"/>
        <w:sz w:val="19"/>
        <w:szCs w:val="19"/>
        <w:lang w:val="en-US" w:eastAsia="en-US" w:bidi="ar-SA"/>
      </w:rPr>
    </w:lvl>
    <w:lvl w:ilvl="1" w:tplc="B046218E">
      <w:numFmt w:val="bullet"/>
      <w:lvlText w:val="•"/>
      <w:lvlJc w:val="left"/>
      <w:pPr>
        <w:ind w:left="1180" w:hanging="110"/>
      </w:pPr>
      <w:rPr>
        <w:rFonts w:hint="default"/>
        <w:lang w:val="en-US" w:eastAsia="en-US" w:bidi="ar-SA"/>
      </w:rPr>
    </w:lvl>
    <w:lvl w:ilvl="2" w:tplc="D07E3036">
      <w:numFmt w:val="bullet"/>
      <w:lvlText w:val="•"/>
      <w:lvlJc w:val="left"/>
      <w:pPr>
        <w:ind w:left="1734" w:hanging="110"/>
      </w:pPr>
      <w:rPr>
        <w:rFonts w:hint="default"/>
        <w:lang w:val="en-US" w:eastAsia="en-US" w:bidi="ar-SA"/>
      </w:rPr>
    </w:lvl>
    <w:lvl w:ilvl="3" w:tplc="CC3EDB48">
      <w:numFmt w:val="bullet"/>
      <w:lvlText w:val="•"/>
      <w:lvlJc w:val="left"/>
      <w:pPr>
        <w:ind w:left="2288" w:hanging="110"/>
      </w:pPr>
      <w:rPr>
        <w:rFonts w:hint="default"/>
        <w:lang w:val="en-US" w:eastAsia="en-US" w:bidi="ar-SA"/>
      </w:rPr>
    </w:lvl>
    <w:lvl w:ilvl="4" w:tplc="08506A58">
      <w:numFmt w:val="bullet"/>
      <w:lvlText w:val="•"/>
      <w:lvlJc w:val="left"/>
      <w:pPr>
        <w:ind w:left="2842" w:hanging="110"/>
      </w:pPr>
      <w:rPr>
        <w:rFonts w:hint="default"/>
        <w:lang w:val="en-US" w:eastAsia="en-US" w:bidi="ar-SA"/>
      </w:rPr>
    </w:lvl>
    <w:lvl w:ilvl="5" w:tplc="4A9CAD36">
      <w:numFmt w:val="bullet"/>
      <w:lvlText w:val="•"/>
      <w:lvlJc w:val="left"/>
      <w:pPr>
        <w:ind w:left="3397" w:hanging="110"/>
      </w:pPr>
      <w:rPr>
        <w:rFonts w:hint="default"/>
        <w:lang w:val="en-US" w:eastAsia="en-US" w:bidi="ar-SA"/>
      </w:rPr>
    </w:lvl>
    <w:lvl w:ilvl="6" w:tplc="8CB0E062">
      <w:numFmt w:val="bullet"/>
      <w:lvlText w:val="•"/>
      <w:lvlJc w:val="left"/>
      <w:pPr>
        <w:ind w:left="3951" w:hanging="110"/>
      </w:pPr>
      <w:rPr>
        <w:rFonts w:hint="default"/>
        <w:lang w:val="en-US" w:eastAsia="en-US" w:bidi="ar-SA"/>
      </w:rPr>
    </w:lvl>
    <w:lvl w:ilvl="7" w:tplc="9760EC3C">
      <w:numFmt w:val="bullet"/>
      <w:lvlText w:val="•"/>
      <w:lvlJc w:val="left"/>
      <w:pPr>
        <w:ind w:left="4505" w:hanging="110"/>
      </w:pPr>
      <w:rPr>
        <w:rFonts w:hint="default"/>
        <w:lang w:val="en-US" w:eastAsia="en-US" w:bidi="ar-SA"/>
      </w:rPr>
    </w:lvl>
    <w:lvl w:ilvl="8" w:tplc="746CCD48">
      <w:numFmt w:val="bullet"/>
      <w:lvlText w:val="•"/>
      <w:lvlJc w:val="left"/>
      <w:pPr>
        <w:ind w:left="5060" w:hanging="110"/>
      </w:pPr>
      <w:rPr>
        <w:rFonts w:hint="default"/>
        <w:lang w:val="en-US" w:eastAsia="en-US" w:bidi="ar-SA"/>
      </w:rPr>
    </w:lvl>
  </w:abstractNum>
  <w:abstractNum w:abstractNumId="41" w15:restartNumberingAfterBreak="0">
    <w:nsid w:val="6D134AAE"/>
    <w:multiLevelType w:val="hybridMultilevel"/>
    <w:tmpl w:val="977E404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2" w15:restartNumberingAfterBreak="0">
    <w:nsid w:val="6D3C6E30"/>
    <w:multiLevelType w:val="multilevel"/>
    <w:tmpl w:val="0A8632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F2A6834"/>
    <w:multiLevelType w:val="hybridMultilevel"/>
    <w:tmpl w:val="869EF3F8"/>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79A5032A"/>
    <w:multiLevelType w:val="hybridMultilevel"/>
    <w:tmpl w:val="69567B1E"/>
    <w:lvl w:ilvl="0" w:tplc="037E341C">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5" w15:restartNumberingAfterBreak="0">
    <w:nsid w:val="7B93181F"/>
    <w:multiLevelType w:val="hybridMultilevel"/>
    <w:tmpl w:val="26C82FAA"/>
    <w:lvl w:ilvl="0" w:tplc="FFFFFFFF">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ind w:left="1260" w:hanging="360"/>
      </w:pPr>
      <w:rPr>
        <w:rFonts w:hint="default" w:ascii="Courier New" w:hAnsi="Courier New" w:cs="Courier New"/>
      </w:rPr>
    </w:lvl>
    <w:lvl w:ilvl="2" w:tplc="FFFFFFFF">
      <w:start w:val="1"/>
      <w:numFmt w:val="bullet"/>
      <w:lvlText w:val=""/>
      <w:lvlJc w:val="left"/>
      <w:pPr>
        <w:ind w:left="1980" w:hanging="360"/>
      </w:pPr>
      <w:rPr>
        <w:rFonts w:hint="default" w:ascii="Wingdings" w:hAnsi="Wingdings"/>
      </w:rPr>
    </w:lvl>
    <w:lvl w:ilvl="3" w:tplc="FFFFFFFF">
      <w:start w:val="1"/>
      <w:numFmt w:val="bullet"/>
      <w:lvlText w:val=""/>
      <w:lvlJc w:val="left"/>
      <w:pPr>
        <w:ind w:left="2700" w:hanging="360"/>
      </w:pPr>
      <w:rPr>
        <w:rFonts w:hint="default" w:ascii="Symbol" w:hAnsi="Symbol"/>
      </w:rPr>
    </w:lvl>
    <w:lvl w:ilvl="4" w:tplc="FFFFFFFF">
      <w:start w:val="1"/>
      <w:numFmt w:val="bullet"/>
      <w:lvlText w:val="o"/>
      <w:lvlJc w:val="left"/>
      <w:pPr>
        <w:ind w:left="3420" w:hanging="360"/>
      </w:pPr>
      <w:rPr>
        <w:rFonts w:hint="default" w:ascii="Courier New" w:hAnsi="Courier New" w:cs="Courier New"/>
      </w:rPr>
    </w:lvl>
    <w:lvl w:ilvl="5" w:tplc="FFFFFFFF">
      <w:start w:val="1"/>
      <w:numFmt w:val="bullet"/>
      <w:lvlText w:val=""/>
      <w:lvlJc w:val="left"/>
      <w:pPr>
        <w:ind w:left="4140" w:hanging="360"/>
      </w:pPr>
      <w:rPr>
        <w:rFonts w:hint="default" w:ascii="Wingdings" w:hAnsi="Wingdings"/>
      </w:rPr>
    </w:lvl>
    <w:lvl w:ilvl="6" w:tplc="FFFFFFFF">
      <w:start w:val="1"/>
      <w:numFmt w:val="bullet"/>
      <w:lvlText w:val=""/>
      <w:lvlJc w:val="left"/>
      <w:pPr>
        <w:ind w:left="4860" w:hanging="360"/>
      </w:pPr>
      <w:rPr>
        <w:rFonts w:hint="default" w:ascii="Symbol" w:hAnsi="Symbol"/>
      </w:rPr>
    </w:lvl>
    <w:lvl w:ilvl="7" w:tplc="FFFFFFFF">
      <w:start w:val="1"/>
      <w:numFmt w:val="bullet"/>
      <w:lvlText w:val="o"/>
      <w:lvlJc w:val="left"/>
      <w:pPr>
        <w:ind w:left="5580" w:hanging="360"/>
      </w:pPr>
      <w:rPr>
        <w:rFonts w:hint="default" w:ascii="Courier New" w:hAnsi="Courier New" w:cs="Courier New"/>
      </w:rPr>
    </w:lvl>
    <w:lvl w:ilvl="8" w:tplc="FFFFFFFF">
      <w:start w:val="1"/>
      <w:numFmt w:val="bullet"/>
      <w:lvlText w:val=""/>
      <w:lvlJc w:val="left"/>
      <w:pPr>
        <w:ind w:left="6300" w:hanging="360"/>
      </w:pPr>
      <w:rPr>
        <w:rFonts w:hint="default" w:ascii="Wingdings" w:hAnsi="Wingdings"/>
      </w:rPr>
    </w:lvl>
  </w:abstractNum>
  <w:abstractNum w:abstractNumId="46" w15:restartNumberingAfterBreak="0">
    <w:nsid w:val="7C9E0D74"/>
    <w:multiLevelType w:val="hybridMultilevel"/>
    <w:tmpl w:val="A4EA45E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7" w15:restartNumberingAfterBreak="0">
    <w:nsid w:val="7D5C14CA"/>
    <w:multiLevelType w:val="hybridMultilevel"/>
    <w:tmpl w:val="74A2DB0C"/>
    <w:lvl w:ilvl="0" w:tplc="1A08E79E">
      <w:start w:val="1"/>
      <w:numFmt w:val="decimal"/>
      <w:lvlText w:val="%1."/>
      <w:lvlJc w:val="left"/>
      <w:pPr>
        <w:ind w:left="725" w:hanging="360"/>
      </w:pPr>
      <w:rPr>
        <w:rFonts w:hint="default" w:ascii="Georgia" w:hAnsi="Georgia" w:eastAsia="Georgia" w:cs="Georgia"/>
        <w:w w:val="92"/>
        <w:sz w:val="22"/>
        <w:szCs w:val="22"/>
        <w:lang w:val="en-US" w:eastAsia="en-US" w:bidi="ar-SA"/>
      </w:rPr>
    </w:lvl>
    <w:lvl w:ilvl="1" w:tplc="3E24752E">
      <w:start w:val="1"/>
      <w:numFmt w:val="decimal"/>
      <w:lvlText w:val="%2."/>
      <w:lvlJc w:val="left"/>
      <w:pPr>
        <w:ind w:left="977" w:hanging="360"/>
      </w:pPr>
      <w:rPr>
        <w:rFonts w:hint="default" w:ascii="Georgia" w:hAnsi="Georgia" w:eastAsia="Georgia" w:cs="Georgia"/>
        <w:w w:val="92"/>
        <w:sz w:val="22"/>
        <w:szCs w:val="22"/>
        <w:lang w:val="en-US" w:eastAsia="en-US" w:bidi="ar-SA"/>
      </w:rPr>
    </w:lvl>
    <w:lvl w:ilvl="2" w:tplc="CBC4AB2C">
      <w:numFmt w:val="bullet"/>
      <w:lvlText w:val="•"/>
      <w:lvlJc w:val="left"/>
      <w:pPr>
        <w:ind w:left="3430" w:hanging="190"/>
      </w:pPr>
      <w:rPr>
        <w:rFonts w:hint="default" w:ascii="Georgia" w:hAnsi="Georgia" w:eastAsia="Georgia" w:cs="Georgia"/>
        <w:w w:val="154"/>
        <w:sz w:val="22"/>
        <w:szCs w:val="22"/>
        <w:lang w:val="en-US" w:eastAsia="en-US" w:bidi="ar-SA"/>
      </w:rPr>
    </w:lvl>
    <w:lvl w:ilvl="3" w:tplc="69B48B8A">
      <w:numFmt w:val="bullet"/>
      <w:lvlText w:val="•"/>
      <w:lvlJc w:val="left"/>
      <w:pPr>
        <w:ind w:left="4442" w:hanging="190"/>
      </w:pPr>
      <w:rPr>
        <w:rFonts w:hint="default"/>
        <w:lang w:val="en-US" w:eastAsia="en-US" w:bidi="ar-SA"/>
      </w:rPr>
    </w:lvl>
    <w:lvl w:ilvl="4" w:tplc="A824D8DA">
      <w:numFmt w:val="bullet"/>
      <w:lvlText w:val="•"/>
      <w:lvlJc w:val="left"/>
      <w:pPr>
        <w:ind w:left="5445" w:hanging="190"/>
      </w:pPr>
      <w:rPr>
        <w:rFonts w:hint="default"/>
        <w:lang w:val="en-US" w:eastAsia="en-US" w:bidi="ar-SA"/>
      </w:rPr>
    </w:lvl>
    <w:lvl w:ilvl="5" w:tplc="DFAC8600">
      <w:numFmt w:val="bullet"/>
      <w:lvlText w:val="•"/>
      <w:lvlJc w:val="left"/>
      <w:pPr>
        <w:ind w:left="6447" w:hanging="190"/>
      </w:pPr>
      <w:rPr>
        <w:rFonts w:hint="default"/>
        <w:lang w:val="en-US" w:eastAsia="en-US" w:bidi="ar-SA"/>
      </w:rPr>
    </w:lvl>
    <w:lvl w:ilvl="6" w:tplc="24E6072A">
      <w:numFmt w:val="bullet"/>
      <w:lvlText w:val="•"/>
      <w:lvlJc w:val="left"/>
      <w:pPr>
        <w:ind w:left="7450" w:hanging="190"/>
      </w:pPr>
      <w:rPr>
        <w:rFonts w:hint="default"/>
        <w:lang w:val="en-US" w:eastAsia="en-US" w:bidi="ar-SA"/>
      </w:rPr>
    </w:lvl>
    <w:lvl w:ilvl="7" w:tplc="3DC406E2">
      <w:numFmt w:val="bullet"/>
      <w:lvlText w:val="•"/>
      <w:lvlJc w:val="left"/>
      <w:pPr>
        <w:ind w:left="8452" w:hanging="190"/>
      </w:pPr>
      <w:rPr>
        <w:rFonts w:hint="default"/>
        <w:lang w:val="en-US" w:eastAsia="en-US" w:bidi="ar-SA"/>
      </w:rPr>
    </w:lvl>
    <w:lvl w:ilvl="8" w:tplc="6B4EF0E8">
      <w:numFmt w:val="bullet"/>
      <w:lvlText w:val="•"/>
      <w:lvlJc w:val="left"/>
      <w:pPr>
        <w:ind w:left="9455" w:hanging="190"/>
      </w:pPr>
      <w:rPr>
        <w:rFonts w:hint="default"/>
        <w:lang w:val="en-US" w:eastAsia="en-US" w:bidi="ar-SA"/>
      </w:rPr>
    </w:lvl>
  </w:abstractNum>
  <w:abstractNum w:abstractNumId="48" w15:restartNumberingAfterBreak="0">
    <w:nsid w:val="7DB56340"/>
    <w:multiLevelType w:val="hybridMultilevel"/>
    <w:tmpl w:val="9E9C367A"/>
    <w:lvl w:ilvl="0" w:tplc="4F887FD6">
      <w:numFmt w:val="bullet"/>
      <w:lvlText w:val="-"/>
      <w:lvlJc w:val="left"/>
      <w:pPr>
        <w:ind w:left="1080" w:hanging="360"/>
      </w:pPr>
      <w:rPr>
        <w:rFonts w:hint="default" w:ascii="Calibri" w:hAnsi="Calibri" w:eastAsia="Times New Roman" w:cs="Calibri"/>
        <w:color w:val="000000" w:themeColor="text1"/>
        <w:sz w:val="22"/>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9" w15:restartNumberingAfterBreak="0">
    <w:nsid w:val="7FCD2AAD"/>
    <w:multiLevelType w:val="hybridMultilevel"/>
    <w:tmpl w:val="DF80BF90"/>
    <w:lvl w:ilvl="0" w:tplc="8C807006">
      <w:numFmt w:val="bullet"/>
      <w:lvlText w:val="-"/>
      <w:lvlJc w:val="left"/>
      <w:pPr>
        <w:ind w:left="3139" w:hanging="720"/>
      </w:pPr>
      <w:rPr>
        <w:rFonts w:hint="default" w:ascii="Arial" w:hAnsi="Arial" w:eastAsia="Arial" w:cs="Arial"/>
        <w:w w:val="99"/>
        <w:sz w:val="20"/>
        <w:szCs w:val="20"/>
        <w:lang w:val="en-US" w:eastAsia="en-US" w:bidi="ar-SA"/>
      </w:rPr>
    </w:lvl>
    <w:lvl w:ilvl="1" w:tplc="EF566B82">
      <w:numFmt w:val="bullet"/>
      <w:lvlText w:val="•"/>
      <w:lvlJc w:val="left"/>
      <w:pPr>
        <w:ind w:left="3972" w:hanging="720"/>
      </w:pPr>
      <w:rPr>
        <w:rFonts w:hint="default"/>
        <w:lang w:val="en-US" w:eastAsia="en-US" w:bidi="ar-SA"/>
      </w:rPr>
    </w:lvl>
    <w:lvl w:ilvl="2" w:tplc="DA1031E6">
      <w:numFmt w:val="bullet"/>
      <w:lvlText w:val="•"/>
      <w:lvlJc w:val="left"/>
      <w:pPr>
        <w:ind w:left="4804" w:hanging="720"/>
      </w:pPr>
      <w:rPr>
        <w:rFonts w:hint="default"/>
        <w:lang w:val="en-US" w:eastAsia="en-US" w:bidi="ar-SA"/>
      </w:rPr>
    </w:lvl>
    <w:lvl w:ilvl="3" w:tplc="C138F9A4">
      <w:numFmt w:val="bullet"/>
      <w:lvlText w:val="•"/>
      <w:lvlJc w:val="left"/>
      <w:pPr>
        <w:ind w:left="5636" w:hanging="720"/>
      </w:pPr>
      <w:rPr>
        <w:rFonts w:hint="default"/>
        <w:lang w:val="en-US" w:eastAsia="en-US" w:bidi="ar-SA"/>
      </w:rPr>
    </w:lvl>
    <w:lvl w:ilvl="4" w:tplc="D30AD308">
      <w:numFmt w:val="bullet"/>
      <w:lvlText w:val="•"/>
      <w:lvlJc w:val="left"/>
      <w:pPr>
        <w:ind w:left="6468" w:hanging="720"/>
      </w:pPr>
      <w:rPr>
        <w:rFonts w:hint="default"/>
        <w:lang w:val="en-US" w:eastAsia="en-US" w:bidi="ar-SA"/>
      </w:rPr>
    </w:lvl>
    <w:lvl w:ilvl="5" w:tplc="60A05F1A">
      <w:numFmt w:val="bullet"/>
      <w:lvlText w:val="•"/>
      <w:lvlJc w:val="left"/>
      <w:pPr>
        <w:ind w:left="7300" w:hanging="720"/>
      </w:pPr>
      <w:rPr>
        <w:rFonts w:hint="default"/>
        <w:lang w:val="en-US" w:eastAsia="en-US" w:bidi="ar-SA"/>
      </w:rPr>
    </w:lvl>
    <w:lvl w:ilvl="6" w:tplc="F820AF3C">
      <w:numFmt w:val="bullet"/>
      <w:lvlText w:val="•"/>
      <w:lvlJc w:val="left"/>
      <w:pPr>
        <w:ind w:left="8132" w:hanging="720"/>
      </w:pPr>
      <w:rPr>
        <w:rFonts w:hint="default"/>
        <w:lang w:val="en-US" w:eastAsia="en-US" w:bidi="ar-SA"/>
      </w:rPr>
    </w:lvl>
    <w:lvl w:ilvl="7" w:tplc="4294BA92">
      <w:numFmt w:val="bullet"/>
      <w:lvlText w:val="•"/>
      <w:lvlJc w:val="left"/>
      <w:pPr>
        <w:ind w:left="8964" w:hanging="720"/>
      </w:pPr>
      <w:rPr>
        <w:rFonts w:hint="default"/>
        <w:lang w:val="en-US" w:eastAsia="en-US" w:bidi="ar-SA"/>
      </w:rPr>
    </w:lvl>
    <w:lvl w:ilvl="8" w:tplc="1FB6CB80">
      <w:numFmt w:val="bullet"/>
      <w:lvlText w:val="•"/>
      <w:lvlJc w:val="left"/>
      <w:pPr>
        <w:ind w:left="9796" w:hanging="720"/>
      </w:pPr>
      <w:rPr>
        <w:rFonts w:hint="default"/>
        <w:lang w:val="en-US" w:eastAsia="en-US" w:bidi="ar-SA"/>
      </w:rPr>
    </w:lvl>
  </w:abstractNum>
  <w:abstractNum w:abstractNumId="50" w15:restartNumberingAfterBreak="0">
    <w:nsid w:val="7FD859B8"/>
    <w:multiLevelType w:val="hybridMultilevel"/>
    <w:tmpl w:val="3C9A4C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7FEF56C0"/>
    <w:multiLevelType w:val="hybridMultilevel"/>
    <w:tmpl w:val="A58468C2"/>
    <w:lvl w:ilvl="0" w:tplc="4F887FD6">
      <w:numFmt w:val="bullet"/>
      <w:lvlText w:val="-"/>
      <w:lvlJc w:val="left"/>
      <w:pPr>
        <w:ind w:left="720" w:hanging="360"/>
      </w:pPr>
      <w:rPr>
        <w:rFonts w:hint="default" w:ascii="Calibri" w:hAnsi="Calibri" w:eastAsia="Times New Roman" w:cs="Calibri"/>
        <w:color w:val="000000" w:themeColor="text1"/>
        <w:sz w:val="22"/>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58">
    <w:abstractNumId w:val="59"/>
  </w:num>
  <w:num w:numId="57">
    <w:abstractNumId w:val="58"/>
  </w:num>
  <w:num w:numId="56">
    <w:abstractNumId w:val="57"/>
  </w:num>
  <w:num w:numId="55">
    <w:abstractNumId w:val="56"/>
  </w:num>
  <w:num w:numId="54">
    <w:abstractNumId w:val="55"/>
  </w:num>
  <w:num w:numId="53">
    <w:abstractNumId w:val="54"/>
  </w:num>
  <w:num w:numId="52">
    <w:abstractNumId w:val="53"/>
  </w:num>
  <w:num w:numId="51">
    <w:abstractNumId w:val="52"/>
  </w:num>
  <w:num w:numId="1" w16cid:durableId="1410229223">
    <w:abstractNumId w:val="21"/>
  </w:num>
  <w:num w:numId="2" w16cid:durableId="397362119">
    <w:abstractNumId w:val="6"/>
  </w:num>
  <w:num w:numId="3" w16cid:durableId="984579464">
    <w:abstractNumId w:val="49"/>
  </w:num>
  <w:num w:numId="4" w16cid:durableId="1268923196">
    <w:abstractNumId w:val="22"/>
  </w:num>
  <w:num w:numId="5" w16cid:durableId="1194884425">
    <w:abstractNumId w:val="34"/>
  </w:num>
  <w:num w:numId="6" w16cid:durableId="1930574019">
    <w:abstractNumId w:val="47"/>
  </w:num>
  <w:num w:numId="7" w16cid:durableId="1877737534">
    <w:abstractNumId w:val="3"/>
  </w:num>
  <w:num w:numId="8" w16cid:durableId="952396914">
    <w:abstractNumId w:val="0"/>
  </w:num>
  <w:num w:numId="9" w16cid:durableId="721095534">
    <w:abstractNumId w:val="4"/>
  </w:num>
  <w:num w:numId="10" w16cid:durableId="1619290820">
    <w:abstractNumId w:val="10"/>
  </w:num>
  <w:num w:numId="11" w16cid:durableId="1076393687">
    <w:abstractNumId w:val="19"/>
  </w:num>
  <w:num w:numId="12" w16cid:durableId="111368968">
    <w:abstractNumId w:val="45"/>
  </w:num>
  <w:num w:numId="13" w16cid:durableId="50463928">
    <w:abstractNumId w:val="14"/>
  </w:num>
  <w:num w:numId="14" w16cid:durableId="1255551599">
    <w:abstractNumId w:val="30"/>
  </w:num>
  <w:num w:numId="15" w16cid:durableId="1913736123">
    <w:abstractNumId w:val="5"/>
  </w:num>
  <w:num w:numId="16" w16cid:durableId="2121485209">
    <w:abstractNumId w:val="36"/>
  </w:num>
  <w:num w:numId="17" w16cid:durableId="767039602">
    <w:abstractNumId w:val="38"/>
  </w:num>
  <w:num w:numId="18" w16cid:durableId="2097360082">
    <w:abstractNumId w:val="11"/>
  </w:num>
  <w:num w:numId="19" w16cid:durableId="490605546">
    <w:abstractNumId w:val="32"/>
  </w:num>
  <w:num w:numId="20" w16cid:durableId="475611120">
    <w:abstractNumId w:val="28"/>
  </w:num>
  <w:num w:numId="21" w16cid:durableId="750740208">
    <w:abstractNumId w:val="15"/>
  </w:num>
  <w:num w:numId="22" w16cid:durableId="1401053981">
    <w:abstractNumId w:val="33"/>
  </w:num>
  <w:num w:numId="23" w16cid:durableId="684986808">
    <w:abstractNumId w:val="39"/>
  </w:num>
  <w:num w:numId="24" w16cid:durableId="1012803960">
    <w:abstractNumId w:val="40"/>
  </w:num>
  <w:num w:numId="25" w16cid:durableId="2089038113">
    <w:abstractNumId w:val="7"/>
  </w:num>
  <w:num w:numId="26" w16cid:durableId="1850368899">
    <w:abstractNumId w:val="42"/>
  </w:num>
  <w:num w:numId="27" w16cid:durableId="1388190972">
    <w:abstractNumId w:val="16"/>
  </w:num>
  <w:num w:numId="28" w16cid:durableId="2088187078">
    <w:abstractNumId w:val="26"/>
  </w:num>
  <w:num w:numId="29" w16cid:durableId="1568686879">
    <w:abstractNumId w:val="35"/>
  </w:num>
  <w:num w:numId="30" w16cid:durableId="1042827880">
    <w:abstractNumId w:val="18"/>
  </w:num>
  <w:num w:numId="31" w16cid:durableId="474035008">
    <w:abstractNumId w:val="25"/>
  </w:num>
  <w:num w:numId="32" w16cid:durableId="76906429">
    <w:abstractNumId w:val="29"/>
  </w:num>
  <w:num w:numId="33" w16cid:durableId="1631746323">
    <w:abstractNumId w:val="20"/>
  </w:num>
  <w:num w:numId="34" w16cid:durableId="237131749">
    <w:abstractNumId w:val="27"/>
  </w:num>
  <w:num w:numId="35" w16cid:durableId="443430701">
    <w:abstractNumId w:val="50"/>
  </w:num>
  <w:num w:numId="36" w16cid:durableId="102113766">
    <w:abstractNumId w:val="51"/>
  </w:num>
  <w:num w:numId="37" w16cid:durableId="434832093">
    <w:abstractNumId w:val="48"/>
  </w:num>
  <w:num w:numId="38" w16cid:durableId="1173110790">
    <w:abstractNumId w:val="31"/>
  </w:num>
  <w:num w:numId="39" w16cid:durableId="1408920579">
    <w:abstractNumId w:val="46"/>
  </w:num>
  <w:num w:numId="40" w16cid:durableId="311298995">
    <w:abstractNumId w:val="44"/>
  </w:num>
  <w:num w:numId="41" w16cid:durableId="2005812616">
    <w:abstractNumId w:val="13"/>
  </w:num>
  <w:num w:numId="42" w16cid:durableId="2061705589">
    <w:abstractNumId w:val="43"/>
  </w:num>
  <w:num w:numId="43" w16cid:durableId="356350300">
    <w:abstractNumId w:val="8"/>
  </w:num>
  <w:num w:numId="44" w16cid:durableId="6565227">
    <w:abstractNumId w:val="17"/>
  </w:num>
  <w:num w:numId="45" w16cid:durableId="1198616227">
    <w:abstractNumId w:val="24"/>
  </w:num>
  <w:num w:numId="46" w16cid:durableId="635914682">
    <w:abstractNumId w:val="23"/>
  </w:num>
  <w:num w:numId="47" w16cid:durableId="1021319940">
    <w:abstractNumId w:val="12"/>
  </w:num>
  <w:num w:numId="48" w16cid:durableId="1215043591">
    <w:abstractNumId w:val="41"/>
  </w:num>
  <w:num w:numId="49" w16cid:durableId="206992290">
    <w:abstractNumId w:val="37"/>
  </w:num>
  <w:num w:numId="50" w16cid:durableId="1626810052">
    <w:abstractNumId w:val="9"/>
  </w:num>
  <w:numIdMacAtCleanup w:val="6"/>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6A9"/>
    <w:rsid w:val="0000596E"/>
    <w:rsid w:val="00007935"/>
    <w:rsid w:val="00052CB9"/>
    <w:rsid w:val="00056E21"/>
    <w:rsid w:val="0008338A"/>
    <w:rsid w:val="0011321A"/>
    <w:rsid w:val="00161EE3"/>
    <w:rsid w:val="001B76E6"/>
    <w:rsid w:val="001D04E0"/>
    <w:rsid w:val="001E66B0"/>
    <w:rsid w:val="002510FA"/>
    <w:rsid w:val="002C148D"/>
    <w:rsid w:val="002F1D58"/>
    <w:rsid w:val="00362B1D"/>
    <w:rsid w:val="00362D93"/>
    <w:rsid w:val="003758BA"/>
    <w:rsid w:val="00376591"/>
    <w:rsid w:val="003E57E7"/>
    <w:rsid w:val="004215CE"/>
    <w:rsid w:val="00435345"/>
    <w:rsid w:val="00441B3D"/>
    <w:rsid w:val="0046291E"/>
    <w:rsid w:val="00462B27"/>
    <w:rsid w:val="00465857"/>
    <w:rsid w:val="004A49DE"/>
    <w:rsid w:val="005164E0"/>
    <w:rsid w:val="005246BD"/>
    <w:rsid w:val="00526009"/>
    <w:rsid w:val="005330D7"/>
    <w:rsid w:val="005666A9"/>
    <w:rsid w:val="005C5EE8"/>
    <w:rsid w:val="005D6917"/>
    <w:rsid w:val="005E087C"/>
    <w:rsid w:val="005E3C7C"/>
    <w:rsid w:val="005F0487"/>
    <w:rsid w:val="006014D5"/>
    <w:rsid w:val="006076D9"/>
    <w:rsid w:val="0062441A"/>
    <w:rsid w:val="00625870"/>
    <w:rsid w:val="00692F9C"/>
    <w:rsid w:val="006934E1"/>
    <w:rsid w:val="00697851"/>
    <w:rsid w:val="006C0A5A"/>
    <w:rsid w:val="006C69C3"/>
    <w:rsid w:val="006D09BF"/>
    <w:rsid w:val="006F1799"/>
    <w:rsid w:val="00712028"/>
    <w:rsid w:val="00713479"/>
    <w:rsid w:val="007521DD"/>
    <w:rsid w:val="007533EE"/>
    <w:rsid w:val="00757A8D"/>
    <w:rsid w:val="007B14FE"/>
    <w:rsid w:val="007C0529"/>
    <w:rsid w:val="007E477D"/>
    <w:rsid w:val="007F7DAF"/>
    <w:rsid w:val="00801E6B"/>
    <w:rsid w:val="00806121"/>
    <w:rsid w:val="00895246"/>
    <w:rsid w:val="008A22DA"/>
    <w:rsid w:val="008A7A44"/>
    <w:rsid w:val="008C517B"/>
    <w:rsid w:val="00906821"/>
    <w:rsid w:val="00913133"/>
    <w:rsid w:val="00917778"/>
    <w:rsid w:val="00957B95"/>
    <w:rsid w:val="009642C8"/>
    <w:rsid w:val="009902AE"/>
    <w:rsid w:val="009A2F23"/>
    <w:rsid w:val="009A612C"/>
    <w:rsid w:val="009D4F17"/>
    <w:rsid w:val="00A16E42"/>
    <w:rsid w:val="00A45505"/>
    <w:rsid w:val="00A7435E"/>
    <w:rsid w:val="00AB5B82"/>
    <w:rsid w:val="00AE2EB9"/>
    <w:rsid w:val="00AF705F"/>
    <w:rsid w:val="00B54186"/>
    <w:rsid w:val="00B63B45"/>
    <w:rsid w:val="00B6631D"/>
    <w:rsid w:val="00B76367"/>
    <w:rsid w:val="00B93342"/>
    <w:rsid w:val="00BD4BCB"/>
    <w:rsid w:val="00BF55C7"/>
    <w:rsid w:val="00C21F6A"/>
    <w:rsid w:val="00C65BF0"/>
    <w:rsid w:val="00C67FEF"/>
    <w:rsid w:val="00C82E3A"/>
    <w:rsid w:val="00D151BC"/>
    <w:rsid w:val="00D2467F"/>
    <w:rsid w:val="00D562C8"/>
    <w:rsid w:val="00D74767"/>
    <w:rsid w:val="00D962C9"/>
    <w:rsid w:val="00DA3543"/>
    <w:rsid w:val="00DB3372"/>
    <w:rsid w:val="00DB3D28"/>
    <w:rsid w:val="00DC4722"/>
    <w:rsid w:val="00E07C33"/>
    <w:rsid w:val="00E11981"/>
    <w:rsid w:val="00E147B2"/>
    <w:rsid w:val="00E3282C"/>
    <w:rsid w:val="00E51254"/>
    <w:rsid w:val="00E73CF7"/>
    <w:rsid w:val="00E86445"/>
    <w:rsid w:val="00E937B5"/>
    <w:rsid w:val="00EA7D56"/>
    <w:rsid w:val="00EB29BF"/>
    <w:rsid w:val="00EE7ECD"/>
    <w:rsid w:val="00EF2507"/>
    <w:rsid w:val="00EF4D3D"/>
    <w:rsid w:val="00F175B0"/>
    <w:rsid w:val="00F823D1"/>
    <w:rsid w:val="00FB4A4B"/>
    <w:rsid w:val="00FE1EFC"/>
    <w:rsid w:val="02A4F5BA"/>
    <w:rsid w:val="02F65A86"/>
    <w:rsid w:val="0337E380"/>
    <w:rsid w:val="038A5FFE"/>
    <w:rsid w:val="03957ACE"/>
    <w:rsid w:val="03D0FEF4"/>
    <w:rsid w:val="048843B8"/>
    <w:rsid w:val="0515B94C"/>
    <w:rsid w:val="06452EC4"/>
    <w:rsid w:val="06B32610"/>
    <w:rsid w:val="06BEC94E"/>
    <w:rsid w:val="0742CB74"/>
    <w:rsid w:val="081EA83B"/>
    <w:rsid w:val="0855E496"/>
    <w:rsid w:val="08EC2C31"/>
    <w:rsid w:val="097FF910"/>
    <w:rsid w:val="09C46516"/>
    <w:rsid w:val="09C46516"/>
    <w:rsid w:val="0AA0DDA5"/>
    <w:rsid w:val="0AAD0D80"/>
    <w:rsid w:val="0B0D664E"/>
    <w:rsid w:val="0B31801E"/>
    <w:rsid w:val="0BC9E849"/>
    <w:rsid w:val="0BC9E849"/>
    <w:rsid w:val="0E07AEF5"/>
    <w:rsid w:val="0E50D61A"/>
    <w:rsid w:val="0EBEC0F6"/>
    <w:rsid w:val="0F1158A6"/>
    <w:rsid w:val="0FB7ECEE"/>
    <w:rsid w:val="10537A4A"/>
    <w:rsid w:val="11EB14A0"/>
    <w:rsid w:val="12601C68"/>
    <w:rsid w:val="12EF8DB0"/>
    <w:rsid w:val="12FCAAC1"/>
    <w:rsid w:val="13448AEB"/>
    <w:rsid w:val="138D4C37"/>
    <w:rsid w:val="13A8714E"/>
    <w:rsid w:val="13ED4384"/>
    <w:rsid w:val="13FDF571"/>
    <w:rsid w:val="141257FB"/>
    <w:rsid w:val="1497CA77"/>
    <w:rsid w:val="14B03C37"/>
    <w:rsid w:val="156B03C1"/>
    <w:rsid w:val="15B2B56D"/>
    <w:rsid w:val="15DE9A4C"/>
    <w:rsid w:val="161A15FF"/>
    <w:rsid w:val="16272E72"/>
    <w:rsid w:val="163C1005"/>
    <w:rsid w:val="164C0C98"/>
    <w:rsid w:val="16FE7DAE"/>
    <w:rsid w:val="17066B8C"/>
    <w:rsid w:val="175835C0"/>
    <w:rsid w:val="17F76CCC"/>
    <w:rsid w:val="18ED5A4A"/>
    <w:rsid w:val="1979CB04"/>
    <w:rsid w:val="1A022F01"/>
    <w:rsid w:val="1A4E2695"/>
    <w:rsid w:val="1A6BE5DD"/>
    <w:rsid w:val="1A89510F"/>
    <w:rsid w:val="1AC30BCB"/>
    <w:rsid w:val="1ACE731B"/>
    <w:rsid w:val="1B4F0AC1"/>
    <w:rsid w:val="1BAA2E4F"/>
    <w:rsid w:val="1BAE24EF"/>
    <w:rsid w:val="1C45C093"/>
    <w:rsid w:val="1CCAF66D"/>
    <w:rsid w:val="1E5072DC"/>
    <w:rsid w:val="1E6C88AB"/>
    <w:rsid w:val="1E9C1B08"/>
    <w:rsid w:val="1EA716F7"/>
    <w:rsid w:val="1EA716F7"/>
    <w:rsid w:val="1F057066"/>
    <w:rsid w:val="1F6EDC19"/>
    <w:rsid w:val="206AEDB3"/>
    <w:rsid w:val="206AEDB3"/>
    <w:rsid w:val="209818B2"/>
    <w:rsid w:val="20EAB9BC"/>
    <w:rsid w:val="20F416E8"/>
    <w:rsid w:val="21B552E9"/>
    <w:rsid w:val="21BCEA60"/>
    <w:rsid w:val="227E14E6"/>
    <w:rsid w:val="22D2BCA6"/>
    <w:rsid w:val="23D24284"/>
    <w:rsid w:val="23E94775"/>
    <w:rsid w:val="23F00A8A"/>
    <w:rsid w:val="24559970"/>
    <w:rsid w:val="255B1B45"/>
    <w:rsid w:val="2565EC54"/>
    <w:rsid w:val="258517D6"/>
    <w:rsid w:val="25FAC283"/>
    <w:rsid w:val="25FE6BDC"/>
    <w:rsid w:val="268F12BD"/>
    <w:rsid w:val="26B60A25"/>
    <w:rsid w:val="270B3B19"/>
    <w:rsid w:val="2725C5AB"/>
    <w:rsid w:val="280E1A3A"/>
    <w:rsid w:val="281C06D0"/>
    <w:rsid w:val="28899F1F"/>
    <w:rsid w:val="293F1ABC"/>
    <w:rsid w:val="295C7224"/>
    <w:rsid w:val="296CB38C"/>
    <w:rsid w:val="29909B25"/>
    <w:rsid w:val="2AA3AEBA"/>
    <w:rsid w:val="2AA3AEBA"/>
    <w:rsid w:val="2AEB1AF0"/>
    <w:rsid w:val="2B087132"/>
    <w:rsid w:val="2BA917C7"/>
    <w:rsid w:val="2BB470C6"/>
    <w:rsid w:val="2CA836E6"/>
    <w:rsid w:val="2D6EE38F"/>
    <w:rsid w:val="2D770C44"/>
    <w:rsid w:val="2D92542D"/>
    <w:rsid w:val="2DE7BD63"/>
    <w:rsid w:val="2E1A305E"/>
    <w:rsid w:val="2E5629CA"/>
    <w:rsid w:val="2E8D84A4"/>
    <w:rsid w:val="2E954A54"/>
    <w:rsid w:val="2F6C4E5D"/>
    <w:rsid w:val="2F87CB13"/>
    <w:rsid w:val="304642C4"/>
    <w:rsid w:val="307AE99C"/>
    <w:rsid w:val="310A1904"/>
    <w:rsid w:val="3185CBC4"/>
    <w:rsid w:val="319927C3"/>
    <w:rsid w:val="31A64C8A"/>
    <w:rsid w:val="33B5515B"/>
    <w:rsid w:val="33B70CCF"/>
    <w:rsid w:val="33D23433"/>
    <w:rsid w:val="343668B7"/>
    <w:rsid w:val="34E1173A"/>
    <w:rsid w:val="351361FE"/>
    <w:rsid w:val="35515E43"/>
    <w:rsid w:val="35B67640"/>
    <w:rsid w:val="35E0FA58"/>
    <w:rsid w:val="36E2092B"/>
    <w:rsid w:val="3700FA57"/>
    <w:rsid w:val="375C9F0E"/>
    <w:rsid w:val="3789F67E"/>
    <w:rsid w:val="37FE97DD"/>
    <w:rsid w:val="38DE49DD"/>
    <w:rsid w:val="3997BFB9"/>
    <w:rsid w:val="39AD4B5A"/>
    <w:rsid w:val="3A6E877D"/>
    <w:rsid w:val="3A6E877D"/>
    <w:rsid w:val="3B229FEE"/>
    <w:rsid w:val="3B78C1EB"/>
    <w:rsid w:val="3BA5347B"/>
    <w:rsid w:val="3BC054E7"/>
    <w:rsid w:val="3BDC16B9"/>
    <w:rsid w:val="3BF9424D"/>
    <w:rsid w:val="3C1E0DB8"/>
    <w:rsid w:val="3C283091"/>
    <w:rsid w:val="3C611E6E"/>
    <w:rsid w:val="3DB9DE19"/>
    <w:rsid w:val="3DE6FDB2"/>
    <w:rsid w:val="3DFA857F"/>
    <w:rsid w:val="3E5662CA"/>
    <w:rsid w:val="3F13B77B"/>
    <w:rsid w:val="3F8AACF6"/>
    <w:rsid w:val="3FB79559"/>
    <w:rsid w:val="401B4562"/>
    <w:rsid w:val="40418066"/>
    <w:rsid w:val="40458731"/>
    <w:rsid w:val="406F7A07"/>
    <w:rsid w:val="40CCB370"/>
    <w:rsid w:val="4158F70B"/>
    <w:rsid w:val="42AF482B"/>
    <w:rsid w:val="42BABC8B"/>
    <w:rsid w:val="42E50F1A"/>
    <w:rsid w:val="43166F50"/>
    <w:rsid w:val="43986A51"/>
    <w:rsid w:val="443A6BC9"/>
    <w:rsid w:val="443A6BC9"/>
    <w:rsid w:val="448F94FE"/>
    <w:rsid w:val="45F32B53"/>
    <w:rsid w:val="460F75D3"/>
    <w:rsid w:val="46FD0FC3"/>
    <w:rsid w:val="48681E2E"/>
    <w:rsid w:val="4958FFCA"/>
    <w:rsid w:val="4995C374"/>
    <w:rsid w:val="4A8B6815"/>
    <w:rsid w:val="4B419EF1"/>
    <w:rsid w:val="4B4B37DB"/>
    <w:rsid w:val="4BDCFBF3"/>
    <w:rsid w:val="4BDCFBF3"/>
    <w:rsid w:val="4C68811C"/>
    <w:rsid w:val="4DCD56B7"/>
    <w:rsid w:val="4DE312A0"/>
    <w:rsid w:val="4E13C642"/>
    <w:rsid w:val="4E1DBFFD"/>
    <w:rsid w:val="4F80E2DD"/>
    <w:rsid w:val="512E6810"/>
    <w:rsid w:val="5135FA4A"/>
    <w:rsid w:val="516E573E"/>
    <w:rsid w:val="51DBA052"/>
    <w:rsid w:val="52EA37AA"/>
    <w:rsid w:val="52F363EA"/>
    <w:rsid w:val="530F1444"/>
    <w:rsid w:val="54C8C822"/>
    <w:rsid w:val="550E3AEF"/>
    <w:rsid w:val="552E7305"/>
    <w:rsid w:val="553A5560"/>
    <w:rsid w:val="55609C6D"/>
    <w:rsid w:val="55B9D7A2"/>
    <w:rsid w:val="561883B6"/>
    <w:rsid w:val="56437A54"/>
    <w:rsid w:val="567DB27D"/>
    <w:rsid w:val="56827BD0"/>
    <w:rsid w:val="569C129B"/>
    <w:rsid w:val="56FC0D04"/>
    <w:rsid w:val="5730F11B"/>
    <w:rsid w:val="575C1593"/>
    <w:rsid w:val="579E014B"/>
    <w:rsid w:val="587FF3AA"/>
    <w:rsid w:val="5897B759"/>
    <w:rsid w:val="58AE43F2"/>
    <w:rsid w:val="5A04CC7B"/>
    <w:rsid w:val="5A743E09"/>
    <w:rsid w:val="5AC98D68"/>
    <w:rsid w:val="5BFFF08E"/>
    <w:rsid w:val="5C04623E"/>
    <w:rsid w:val="5C2D64AC"/>
    <w:rsid w:val="5C61DC89"/>
    <w:rsid w:val="5CADC56F"/>
    <w:rsid w:val="5CB16ECA"/>
    <w:rsid w:val="5CF3D8B3"/>
    <w:rsid w:val="5DA0329F"/>
    <w:rsid w:val="5DC9350D"/>
    <w:rsid w:val="5DF2CD2C"/>
    <w:rsid w:val="5E5224BA"/>
    <w:rsid w:val="5E5E891C"/>
    <w:rsid w:val="5EB1834A"/>
    <w:rsid w:val="5F1151D9"/>
    <w:rsid w:val="5F32A9BA"/>
    <w:rsid w:val="5F70BB37"/>
    <w:rsid w:val="5F8ED731"/>
    <w:rsid w:val="5FEBF2E2"/>
    <w:rsid w:val="604EF6B5"/>
    <w:rsid w:val="605B8722"/>
    <w:rsid w:val="6061CF91"/>
    <w:rsid w:val="61523FE0"/>
    <w:rsid w:val="61717878"/>
    <w:rsid w:val="61A585BD"/>
    <w:rsid w:val="622656CC"/>
    <w:rsid w:val="62921771"/>
    <w:rsid w:val="63038BF6"/>
    <w:rsid w:val="6318052E"/>
    <w:rsid w:val="63613A2C"/>
    <w:rsid w:val="63666A96"/>
    <w:rsid w:val="64324555"/>
    <w:rsid w:val="647C514B"/>
    <w:rsid w:val="6497BFA5"/>
    <w:rsid w:val="6527EDFE"/>
    <w:rsid w:val="6573C5CA"/>
    <w:rsid w:val="658CFBB3"/>
    <w:rsid w:val="65E9B569"/>
    <w:rsid w:val="6645C982"/>
    <w:rsid w:val="66814150"/>
    <w:rsid w:val="66947897"/>
    <w:rsid w:val="669E0B58"/>
    <w:rsid w:val="66F1DAF5"/>
    <w:rsid w:val="674D18AA"/>
    <w:rsid w:val="67AFC113"/>
    <w:rsid w:val="681E8B1E"/>
    <w:rsid w:val="68DBFA97"/>
    <w:rsid w:val="69229AB3"/>
    <w:rsid w:val="699F57BD"/>
    <w:rsid w:val="69D5AC1A"/>
    <w:rsid w:val="6A6194CE"/>
    <w:rsid w:val="6A62F741"/>
    <w:rsid w:val="6A86A32D"/>
    <w:rsid w:val="6AF7A204"/>
    <w:rsid w:val="6C026E0F"/>
    <w:rsid w:val="6C3F6155"/>
    <w:rsid w:val="6C4658D0"/>
    <w:rsid w:val="6D0D1132"/>
    <w:rsid w:val="6D19D786"/>
    <w:rsid w:val="6D9CE1B5"/>
    <w:rsid w:val="6DBE43EF"/>
    <w:rsid w:val="6E18E8D4"/>
    <w:rsid w:val="6E2AA621"/>
    <w:rsid w:val="6F1E0F3F"/>
    <w:rsid w:val="6F4FFA2C"/>
    <w:rsid w:val="6F778EB6"/>
    <w:rsid w:val="701B2209"/>
    <w:rsid w:val="70B93011"/>
    <w:rsid w:val="72795C40"/>
    <w:rsid w:val="729D439D"/>
    <w:rsid w:val="72C94C26"/>
    <w:rsid w:val="72CC42E3"/>
    <w:rsid w:val="7348B959"/>
    <w:rsid w:val="735FBBD6"/>
    <w:rsid w:val="73744EEE"/>
    <w:rsid w:val="7383091A"/>
    <w:rsid w:val="7482D8E9"/>
    <w:rsid w:val="74BD7659"/>
    <w:rsid w:val="74D4A319"/>
    <w:rsid w:val="75882EAF"/>
    <w:rsid w:val="75D7A355"/>
    <w:rsid w:val="7635137A"/>
    <w:rsid w:val="76456B7D"/>
    <w:rsid w:val="768EC41C"/>
    <w:rsid w:val="76C11C51"/>
    <w:rsid w:val="76C4AC33"/>
    <w:rsid w:val="773BDB14"/>
    <w:rsid w:val="7774BA66"/>
    <w:rsid w:val="77CE1800"/>
    <w:rsid w:val="77CE1800"/>
    <w:rsid w:val="781DE53E"/>
    <w:rsid w:val="782A37F9"/>
    <w:rsid w:val="7847C011"/>
    <w:rsid w:val="7874389C"/>
    <w:rsid w:val="78F5AB90"/>
    <w:rsid w:val="79176F96"/>
    <w:rsid w:val="795FDD30"/>
    <w:rsid w:val="799AAB71"/>
    <w:rsid w:val="79DF8005"/>
    <w:rsid w:val="7A98E18D"/>
    <w:rsid w:val="7BD4CACF"/>
    <w:rsid w:val="7C5FFB01"/>
    <w:rsid w:val="7C868C19"/>
    <w:rsid w:val="7CB84B29"/>
    <w:rsid w:val="7CBCBF27"/>
    <w:rsid w:val="7D0F69F0"/>
    <w:rsid w:val="7DF23EE5"/>
    <w:rsid w:val="7E012651"/>
    <w:rsid w:val="7E6ED375"/>
    <w:rsid w:val="7F1650E3"/>
    <w:rsid w:val="7F499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18EB9"/>
  <w15:chartTrackingRefBased/>
  <w15:docId w15:val="{E3F24A3F-91E7-4AAE-91F6-142CEC8D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4A4B"/>
    <w:pPr>
      <w:suppressAutoHyphens/>
      <w:autoSpaceDE w:val="0"/>
      <w:spacing w:after="0" w:line="240" w:lineRule="auto"/>
    </w:pPr>
    <w:rPr>
      <w:rFonts w:ascii="Times New Roman" w:hAnsi="Times New Roman" w:eastAsia="Times New Roman" w:cs="Calibri"/>
      <w:sz w:val="20"/>
      <w:szCs w:val="20"/>
      <w:lang w:val="en-US" w:eastAsia="ar-SA"/>
    </w:rPr>
  </w:style>
  <w:style w:type="paragraph" w:styleId="Heading1">
    <w:name w:val="heading 1"/>
    <w:basedOn w:val="Normal"/>
    <w:next w:val="Normal"/>
    <w:link w:val="Heading1Char"/>
    <w:uiPriority w:val="9"/>
    <w:qFormat/>
    <w:rsid w:val="00056E21"/>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0487"/>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7B95"/>
    <w:pPr>
      <w:keepNext/>
      <w:keepLines/>
      <w:spacing w:before="4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C148D"/>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7">
    <w:name w:val="heading 7"/>
    <w:basedOn w:val="Normal"/>
    <w:next w:val="Normal"/>
    <w:link w:val="Heading7Char"/>
    <w:qFormat/>
    <w:rsid w:val="005666A9"/>
    <w:pPr>
      <w:spacing w:before="240" w:after="60"/>
      <w:outlineLvl w:val="6"/>
    </w:pPr>
    <w:rPr>
      <w:rFonts w:cs="Times New Roman"/>
      <w:sz w:val="24"/>
      <w:szCs w:val="24"/>
    </w:rPr>
  </w:style>
  <w:style w:type="paragraph" w:styleId="Heading9">
    <w:name w:val="heading 9"/>
    <w:basedOn w:val="Normal"/>
    <w:next w:val="Normal"/>
    <w:link w:val="Heading9Char"/>
    <w:uiPriority w:val="9"/>
    <w:semiHidden/>
    <w:unhideWhenUsed/>
    <w:qFormat/>
    <w:rsid w:val="007F7DAF"/>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mphasis">
    <w:name w:val="Emphasis"/>
    <w:basedOn w:val="DefaultParagraphFont"/>
    <w:uiPriority w:val="20"/>
    <w:qFormat/>
    <w:rsid w:val="005666A9"/>
    <w:rPr>
      <w:i/>
      <w:iCs/>
    </w:rPr>
  </w:style>
  <w:style w:type="character" w:styleId="corg" w:customStyle="1">
    <w:name w:val="corg"/>
    <w:basedOn w:val="DefaultParagraphFont"/>
    <w:rsid w:val="005666A9"/>
  </w:style>
  <w:style w:type="character" w:styleId="Heading7Char" w:customStyle="1">
    <w:name w:val="Heading 7 Char"/>
    <w:basedOn w:val="DefaultParagraphFont"/>
    <w:link w:val="Heading7"/>
    <w:rsid w:val="005666A9"/>
    <w:rPr>
      <w:rFonts w:ascii="Times New Roman" w:hAnsi="Times New Roman" w:eastAsia="Times New Roman" w:cs="Times New Roman"/>
      <w:sz w:val="24"/>
      <w:szCs w:val="24"/>
      <w:lang w:val="en-US"/>
    </w:rPr>
  </w:style>
  <w:style w:type="paragraph" w:styleId="ListParagraph">
    <w:name w:val="List Paragraph"/>
    <w:basedOn w:val="Normal"/>
    <w:uiPriority w:val="1"/>
    <w:qFormat/>
    <w:rsid w:val="005666A9"/>
    <w:pPr>
      <w:spacing w:after="200" w:line="276" w:lineRule="auto"/>
      <w:ind w:left="720"/>
      <w:contextualSpacing/>
    </w:pPr>
    <w:rPr>
      <w:rFonts w:ascii="Calibri" w:hAnsi="Calibri" w:eastAsia="Calibri" w:cs="Times New Roman"/>
    </w:rPr>
  </w:style>
  <w:style w:type="character" w:styleId="Hyperlink">
    <w:name w:val="Hyperlink"/>
    <w:rsid w:val="005666A9"/>
    <w:rPr>
      <w:color w:val="0000FF"/>
      <w:u w:val="single"/>
    </w:rPr>
  </w:style>
  <w:style w:type="paragraph" w:styleId="NormalWeb">
    <w:name w:val="Normal (Web)"/>
    <w:basedOn w:val="Normal"/>
    <w:uiPriority w:val="99"/>
    <w:rsid w:val="005666A9"/>
    <w:pPr>
      <w:spacing w:before="100" w:beforeAutospacing="1" w:after="100" w:afterAutospacing="1"/>
    </w:pPr>
    <w:rPr>
      <w:rFonts w:cs="Times New Roman"/>
      <w:sz w:val="24"/>
      <w:szCs w:val="24"/>
    </w:rPr>
  </w:style>
  <w:style w:type="paragraph" w:styleId="Default" w:customStyle="1">
    <w:name w:val="Default"/>
    <w:rsid w:val="005666A9"/>
    <w:pPr>
      <w:autoSpaceDE w:val="0"/>
      <w:autoSpaceDN w:val="0"/>
      <w:adjustRightInd w:val="0"/>
      <w:spacing w:after="0" w:line="240" w:lineRule="auto"/>
    </w:pPr>
    <w:rPr>
      <w:rFonts w:ascii="Cambria" w:hAnsi="Cambria" w:eastAsia="Calibri" w:cs="Cambria"/>
      <w:color w:val="000000"/>
      <w:sz w:val="24"/>
      <w:szCs w:val="24"/>
      <w:lang w:val="en-US"/>
    </w:rPr>
  </w:style>
  <w:style w:type="paragraph" w:styleId="Header">
    <w:name w:val="header"/>
    <w:basedOn w:val="Normal"/>
    <w:link w:val="HeaderChar"/>
    <w:unhideWhenUsed/>
    <w:rsid w:val="009A612C"/>
    <w:pPr>
      <w:tabs>
        <w:tab w:val="center" w:pos="4513"/>
        <w:tab w:val="right" w:pos="9026"/>
      </w:tabs>
    </w:pPr>
  </w:style>
  <w:style w:type="character" w:styleId="HeaderChar" w:customStyle="1">
    <w:name w:val="Header Char"/>
    <w:basedOn w:val="DefaultParagraphFont"/>
    <w:link w:val="Header"/>
    <w:rsid w:val="009A612C"/>
  </w:style>
  <w:style w:type="paragraph" w:styleId="Footer">
    <w:name w:val="footer"/>
    <w:basedOn w:val="Normal"/>
    <w:link w:val="FooterChar"/>
    <w:unhideWhenUsed/>
    <w:rsid w:val="009A612C"/>
    <w:pPr>
      <w:tabs>
        <w:tab w:val="center" w:pos="4513"/>
        <w:tab w:val="right" w:pos="9026"/>
      </w:tabs>
    </w:pPr>
  </w:style>
  <w:style w:type="character" w:styleId="FooterChar" w:customStyle="1">
    <w:name w:val="Footer Char"/>
    <w:basedOn w:val="DefaultParagraphFont"/>
    <w:link w:val="Footer"/>
    <w:rsid w:val="009A612C"/>
  </w:style>
  <w:style w:type="paragraph" w:styleId="BalloonText">
    <w:name w:val="Balloon Text"/>
    <w:basedOn w:val="Normal"/>
    <w:link w:val="BalloonTextChar"/>
    <w:uiPriority w:val="99"/>
    <w:semiHidden/>
    <w:unhideWhenUsed/>
    <w:rsid w:val="00052CB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52CB9"/>
    <w:rPr>
      <w:rFonts w:ascii="Segoe UI" w:hAnsi="Segoe UI" w:cs="Segoe UI"/>
      <w:sz w:val="18"/>
      <w:szCs w:val="18"/>
    </w:rPr>
  </w:style>
  <w:style w:type="character" w:styleId="Heading2Char" w:customStyle="1">
    <w:name w:val="Heading 2 Char"/>
    <w:basedOn w:val="DefaultParagraphFont"/>
    <w:link w:val="Heading2"/>
    <w:uiPriority w:val="9"/>
    <w:semiHidden/>
    <w:rsid w:val="005F0487"/>
    <w:rPr>
      <w:rFonts w:asciiTheme="majorHAnsi" w:hAnsiTheme="majorHAnsi" w:eastAsiaTheme="majorEastAsia" w:cstheme="majorBidi"/>
      <w:color w:val="2E74B5" w:themeColor="accent1" w:themeShade="BF"/>
      <w:sz w:val="26"/>
      <w:szCs w:val="26"/>
    </w:rPr>
  </w:style>
  <w:style w:type="paragraph" w:styleId="BodyText">
    <w:name w:val="Body Text"/>
    <w:basedOn w:val="Normal"/>
    <w:link w:val="BodyTextChar"/>
    <w:rsid w:val="005F0487"/>
    <w:pPr>
      <w:spacing w:after="120"/>
    </w:pPr>
    <w:rPr>
      <w:rFonts w:cs="Times New Roman"/>
      <w:sz w:val="24"/>
      <w:szCs w:val="24"/>
      <w:lang w:val="en-GB"/>
    </w:rPr>
  </w:style>
  <w:style w:type="character" w:styleId="BodyTextChar" w:customStyle="1">
    <w:name w:val="Body Text Char"/>
    <w:basedOn w:val="DefaultParagraphFont"/>
    <w:link w:val="BodyText"/>
    <w:rsid w:val="005F0487"/>
    <w:rPr>
      <w:rFonts w:ascii="Times New Roman" w:hAnsi="Times New Roman" w:eastAsia="Times New Roman" w:cs="Times New Roman"/>
      <w:sz w:val="24"/>
      <w:szCs w:val="24"/>
      <w:lang w:val="en-GB" w:eastAsia="ar-SA"/>
    </w:rPr>
  </w:style>
  <w:style w:type="character" w:styleId="Heading9Char" w:customStyle="1">
    <w:name w:val="Heading 9 Char"/>
    <w:basedOn w:val="DefaultParagraphFont"/>
    <w:link w:val="Heading9"/>
    <w:uiPriority w:val="9"/>
    <w:semiHidden/>
    <w:rsid w:val="007F7DAF"/>
    <w:rPr>
      <w:rFonts w:asciiTheme="majorHAnsi" w:hAnsiTheme="majorHAnsi" w:eastAsiaTheme="majorEastAsia" w:cstheme="majorBidi"/>
      <w:i/>
      <w:iCs/>
      <w:color w:val="272727" w:themeColor="text1" w:themeTint="D8"/>
      <w:sz w:val="21"/>
      <w:szCs w:val="21"/>
    </w:rPr>
  </w:style>
  <w:style w:type="paragraph" w:styleId="BodyTextIndent2">
    <w:name w:val="Body Text Indent 2"/>
    <w:basedOn w:val="Normal"/>
    <w:link w:val="BodyTextIndent2Char"/>
    <w:uiPriority w:val="99"/>
    <w:semiHidden/>
    <w:unhideWhenUsed/>
    <w:rsid w:val="007F7DAF"/>
    <w:pPr>
      <w:spacing w:after="120" w:line="480" w:lineRule="auto"/>
      <w:ind w:left="283"/>
    </w:pPr>
  </w:style>
  <w:style w:type="character" w:styleId="BodyTextIndent2Char" w:customStyle="1">
    <w:name w:val="Body Text Indent 2 Char"/>
    <w:basedOn w:val="DefaultParagraphFont"/>
    <w:link w:val="BodyTextIndent2"/>
    <w:uiPriority w:val="99"/>
    <w:semiHidden/>
    <w:rsid w:val="007F7DAF"/>
  </w:style>
  <w:style w:type="character" w:styleId="Heading1Char" w:customStyle="1">
    <w:name w:val="Heading 1 Char"/>
    <w:basedOn w:val="DefaultParagraphFont"/>
    <w:link w:val="Heading1"/>
    <w:uiPriority w:val="9"/>
    <w:rsid w:val="00056E21"/>
    <w:rPr>
      <w:rFonts w:asciiTheme="majorHAnsi" w:hAnsiTheme="majorHAnsi" w:eastAsiaTheme="majorEastAsia" w:cstheme="majorBidi"/>
      <w:color w:val="2E74B5" w:themeColor="accent1" w:themeShade="BF"/>
      <w:sz w:val="32"/>
      <w:szCs w:val="32"/>
    </w:rPr>
  </w:style>
  <w:style w:type="character" w:styleId="span" w:customStyle="1">
    <w:name w:val="span"/>
    <w:basedOn w:val="DefaultParagraphFont"/>
    <w:rsid w:val="00FE1EFC"/>
    <w:rPr>
      <w:sz w:val="24"/>
      <w:szCs w:val="24"/>
      <w:bdr w:val="none" w:color="auto" w:sz="0" w:space="0"/>
      <w:vertAlign w:val="baseline"/>
    </w:rPr>
  </w:style>
  <w:style w:type="paragraph" w:styleId="spanpaddedline" w:customStyle="1">
    <w:name w:val="span_paddedline"/>
    <w:basedOn w:val="Normal"/>
    <w:rsid w:val="00FE1EFC"/>
    <w:pPr>
      <w:spacing w:line="240" w:lineRule="atLeast"/>
    </w:pPr>
    <w:rPr>
      <w:rFonts w:cs="Times New Roman"/>
      <w:sz w:val="24"/>
      <w:szCs w:val="24"/>
    </w:rPr>
  </w:style>
  <w:style w:type="character" w:styleId="divdocumentdivsectiontitle" w:customStyle="1">
    <w:name w:val="div_document_div_sectiontitle"/>
    <w:basedOn w:val="DefaultParagraphFont"/>
    <w:rsid w:val="00FE1EFC"/>
    <w:rPr>
      <w:b/>
      <w:bCs/>
      <w:caps/>
      <w:spacing w:val="10"/>
      <w:sz w:val="22"/>
      <w:szCs w:val="22"/>
      <w:shd w:val="clear" w:color="auto" w:fill="BCBFC3"/>
    </w:rPr>
  </w:style>
  <w:style w:type="table" w:styleId="divdocumentheading" w:customStyle="1">
    <w:name w:val="div_document_heading"/>
    <w:basedOn w:val="TableNormal"/>
    <w:rsid w:val="00FE1EFC"/>
    <w:pPr>
      <w:spacing w:after="0" w:line="240" w:lineRule="auto"/>
    </w:pPr>
    <w:rPr>
      <w:rFonts w:ascii="Times New Roman" w:hAnsi="Times New Roman" w:eastAsia="Times New Roman" w:cs="Times New Roman"/>
      <w:sz w:val="20"/>
      <w:szCs w:val="20"/>
      <w:lang w:val="en-US"/>
    </w:rPr>
    <w:tblPr/>
  </w:style>
  <w:style w:type="paragraph" w:styleId="divdocumentsinglecolumn" w:customStyle="1">
    <w:name w:val="div_document_singlecolumn"/>
    <w:basedOn w:val="Normal"/>
    <w:rsid w:val="00FE1EFC"/>
    <w:pPr>
      <w:pBdr>
        <w:left w:val="none" w:color="auto" w:sz="0" w:space="10"/>
        <w:right w:val="none" w:color="auto" w:sz="0" w:space="10"/>
      </w:pBdr>
      <w:spacing w:line="240" w:lineRule="atLeast"/>
    </w:pPr>
    <w:rPr>
      <w:rFonts w:cs="Times New Roman"/>
      <w:sz w:val="24"/>
      <w:szCs w:val="24"/>
    </w:rPr>
  </w:style>
  <w:style w:type="paragraph" w:styleId="p" w:customStyle="1">
    <w:name w:val="p"/>
    <w:basedOn w:val="Normal"/>
    <w:rsid w:val="00FE1EFC"/>
    <w:pPr>
      <w:spacing w:line="240" w:lineRule="atLeast"/>
    </w:pPr>
    <w:rPr>
      <w:rFonts w:cs="Times New Roman"/>
      <w:sz w:val="24"/>
      <w:szCs w:val="24"/>
    </w:rPr>
  </w:style>
  <w:style w:type="character" w:styleId="Strong1" w:customStyle="1">
    <w:name w:val="Strong1"/>
    <w:basedOn w:val="DefaultParagraphFont"/>
    <w:rsid w:val="00FE1EFC"/>
    <w:rPr>
      <w:sz w:val="24"/>
      <w:szCs w:val="24"/>
      <w:bdr w:val="none" w:color="auto" w:sz="0" w:space="0"/>
      <w:vertAlign w:val="baseline"/>
    </w:rPr>
  </w:style>
  <w:style w:type="paragraph" w:styleId="divdocumentulli" w:customStyle="1">
    <w:name w:val="div_document_ul_li"/>
    <w:basedOn w:val="Normal"/>
    <w:rsid w:val="00FE1EFC"/>
    <w:pPr>
      <w:pBdr>
        <w:left w:val="none" w:color="auto" w:sz="0" w:space="2"/>
      </w:pBdr>
      <w:spacing w:line="240" w:lineRule="atLeast"/>
    </w:pPr>
    <w:rPr>
      <w:rFonts w:cs="Times New Roman"/>
      <w:sz w:val="24"/>
      <w:szCs w:val="24"/>
    </w:rPr>
  </w:style>
  <w:style w:type="table" w:styleId="divdocumenttable" w:customStyle="1">
    <w:name w:val="div_document_table"/>
    <w:basedOn w:val="TableNormal"/>
    <w:rsid w:val="00FE1EFC"/>
    <w:pPr>
      <w:spacing w:after="0" w:line="240" w:lineRule="auto"/>
    </w:pPr>
    <w:rPr>
      <w:rFonts w:ascii="Times New Roman" w:hAnsi="Times New Roman" w:eastAsia="Times New Roman" w:cs="Times New Roman"/>
      <w:sz w:val="20"/>
      <w:szCs w:val="20"/>
      <w:lang w:val="en-US"/>
    </w:rPr>
    <w:tblPr/>
  </w:style>
  <w:style w:type="character" w:styleId="divdocumentparlrColmndateswrapper" w:customStyle="1">
    <w:name w:val="div_document_parlrColmn_dates_wrapper"/>
    <w:basedOn w:val="DefaultParagraphFont"/>
    <w:rsid w:val="00FE1EFC"/>
  </w:style>
  <w:style w:type="paragraph" w:styleId="divdocumentparlrColmndateswrapperspanpaddedline" w:customStyle="1">
    <w:name w:val="div_document_parlrColmn_dates_wrapper_span_paddedline"/>
    <w:basedOn w:val="Normal"/>
    <w:rsid w:val="00FE1EFC"/>
    <w:pPr>
      <w:pBdr>
        <w:left w:val="none" w:color="auto" w:sz="0" w:space="10"/>
      </w:pBdr>
      <w:spacing w:line="240" w:lineRule="atLeast"/>
    </w:pPr>
    <w:rPr>
      <w:rFonts w:cs="Times New Roman"/>
      <w:sz w:val="24"/>
      <w:szCs w:val="24"/>
    </w:rPr>
  </w:style>
  <w:style w:type="character" w:styleId="txtBold" w:customStyle="1">
    <w:name w:val="txtBold"/>
    <w:basedOn w:val="DefaultParagraphFont"/>
    <w:rsid w:val="00FE1EFC"/>
    <w:rPr>
      <w:b/>
      <w:bCs/>
    </w:rPr>
  </w:style>
  <w:style w:type="paragraph" w:styleId="divdocumentparlrColmnulli" w:customStyle="1">
    <w:name w:val="div_document_parlrColmn_ul_li"/>
    <w:basedOn w:val="Normal"/>
    <w:rsid w:val="00FE1EFC"/>
    <w:pPr>
      <w:pBdr>
        <w:left w:val="none" w:color="auto" w:sz="0" w:space="5"/>
      </w:pBdr>
      <w:spacing w:line="240" w:lineRule="atLeast"/>
    </w:pPr>
    <w:rPr>
      <w:rFonts w:cs="Times New Roman"/>
      <w:sz w:val="24"/>
      <w:szCs w:val="24"/>
    </w:rPr>
  </w:style>
  <w:style w:type="table" w:styleId="divdocumentdivparagraphTable" w:customStyle="1">
    <w:name w:val="div_document_div_paragraph Table"/>
    <w:basedOn w:val="TableNormal"/>
    <w:rsid w:val="00FE1EFC"/>
    <w:pPr>
      <w:spacing w:after="0" w:line="240" w:lineRule="auto"/>
    </w:pPr>
    <w:rPr>
      <w:rFonts w:ascii="Times New Roman" w:hAnsi="Times New Roman" w:eastAsia="Times New Roman" w:cs="Times New Roman"/>
      <w:sz w:val="20"/>
      <w:szCs w:val="20"/>
      <w:lang w:val="en-US"/>
    </w:rPr>
    <w:tblPr/>
  </w:style>
  <w:style w:type="character" w:styleId="divdocumentdivparagraphparlrColmnnth-last-of-type1dateswrapper" w:customStyle="1">
    <w:name w:val="div_document_div_paragraph_parlrColmn_nth-last-of-type(1)_dates_wrapper"/>
    <w:basedOn w:val="DefaultParagraphFont"/>
    <w:rsid w:val="00FE1EFC"/>
  </w:style>
  <w:style w:type="character" w:styleId="singlecolumnspanpaddedlinenth-child1" w:customStyle="1">
    <w:name w:val="singlecolumn_span_paddedline_nth-child(1)"/>
    <w:basedOn w:val="DefaultParagraphFont"/>
    <w:rsid w:val="00FE1EFC"/>
  </w:style>
  <w:style w:type="paragraph" w:styleId="divdocumentdivparagraphdivemptyDiv" w:customStyle="1">
    <w:name w:val="div_document_div_paragraph_div_emptyDiv"/>
    <w:basedOn w:val="Normal"/>
    <w:rsid w:val="00FE1EFC"/>
    <w:pPr>
      <w:spacing w:line="240" w:lineRule="atLeast"/>
    </w:pPr>
    <w:rPr>
      <w:rFonts w:cs="Times New Roman"/>
      <w:vanish/>
      <w:sz w:val="24"/>
      <w:szCs w:val="24"/>
    </w:rPr>
  </w:style>
  <w:style w:type="paragraph" w:styleId="TableParagraph" w:customStyle="1">
    <w:name w:val="Table Paragraph"/>
    <w:basedOn w:val="Normal"/>
    <w:uiPriority w:val="1"/>
    <w:qFormat/>
    <w:rsid w:val="0000596E"/>
    <w:pPr>
      <w:widowControl w:val="0"/>
      <w:autoSpaceDN w:val="0"/>
    </w:pPr>
    <w:rPr>
      <w:rFonts w:ascii="Cambria" w:hAnsi="Cambria" w:eastAsia="Cambria" w:cs="Cambria"/>
      <w:lang w:bidi="en-US"/>
    </w:rPr>
  </w:style>
  <w:style w:type="character" w:styleId="QuickFormat4" w:customStyle="1">
    <w:name w:val="QuickFormat4"/>
    <w:rsid w:val="00FB4A4B"/>
    <w:rPr>
      <w:rFonts w:ascii="Garamond" w:hAnsi="Garamond" w:cs="Garamond"/>
    </w:rPr>
  </w:style>
  <w:style w:type="character" w:styleId="Strong">
    <w:name w:val="Strong"/>
    <w:qFormat/>
    <w:rsid w:val="00FB4A4B"/>
    <w:rPr>
      <w:b/>
      <w:bCs/>
    </w:rPr>
  </w:style>
  <w:style w:type="character" w:styleId="plaintextbody" w:customStyle="1">
    <w:name w:val="plaintextbody"/>
    <w:basedOn w:val="DefaultParagraphFont"/>
    <w:rsid w:val="00FB4A4B"/>
  </w:style>
  <w:style w:type="paragraph" w:styleId="noraml" w:customStyle="1">
    <w:name w:val="noraml"/>
    <w:basedOn w:val="Normal"/>
    <w:rsid w:val="00FB4A4B"/>
    <w:pPr>
      <w:tabs>
        <w:tab w:val="left" w:pos="360"/>
        <w:tab w:val="left" w:pos="1530"/>
      </w:tabs>
      <w:autoSpaceDE/>
      <w:spacing w:after="60" w:line="220" w:lineRule="atLeast"/>
    </w:pPr>
    <w:rPr>
      <w:rFonts w:ascii="Verdana" w:hAnsi="Verdana" w:cs="Verdana"/>
      <w:spacing w:val="-5"/>
      <w:sz w:val="17"/>
    </w:rPr>
  </w:style>
  <w:style w:type="paragraph" w:styleId="CharCharChar" w:customStyle="1">
    <w:name w:val="Char Char Char"/>
    <w:basedOn w:val="Normal"/>
    <w:rsid w:val="00FB4A4B"/>
    <w:pPr>
      <w:autoSpaceDE/>
      <w:spacing w:after="160" w:line="240" w:lineRule="exact"/>
    </w:pPr>
    <w:rPr>
      <w:rFonts w:ascii="Verdana" w:hAnsi="Verdana" w:cs="Verdana"/>
    </w:rPr>
  </w:style>
  <w:style w:type="paragraph" w:styleId="NoSpacing">
    <w:name w:val="No Spacing"/>
    <w:uiPriority w:val="1"/>
    <w:qFormat/>
    <w:rsid w:val="00FB4A4B"/>
    <w:pPr>
      <w:suppressAutoHyphens/>
      <w:autoSpaceDE w:val="0"/>
      <w:spacing w:after="0" w:line="240" w:lineRule="auto"/>
    </w:pPr>
    <w:rPr>
      <w:rFonts w:ascii="Times New Roman" w:hAnsi="Times New Roman" w:eastAsia="Times New Roman" w:cs="Calibri"/>
      <w:sz w:val="20"/>
      <w:szCs w:val="20"/>
      <w:lang w:val="en-US" w:eastAsia="ar-SA"/>
    </w:rPr>
  </w:style>
  <w:style w:type="paragraph" w:styleId="Para1" w:customStyle="1">
    <w:name w:val="Para1"/>
    <w:basedOn w:val="Normal"/>
    <w:link w:val="Para1Char"/>
    <w:rsid w:val="00FB4A4B"/>
    <w:pPr>
      <w:autoSpaceDE/>
      <w:spacing w:before="120" w:line="360" w:lineRule="auto"/>
      <w:ind w:left="144"/>
      <w:jc w:val="both"/>
    </w:pPr>
    <w:rPr>
      <w:rFonts w:ascii="Trebuchet MS" w:hAnsi="Trebuchet MS" w:eastAsia="Calibri" w:cs="Trebuchet MS"/>
    </w:rPr>
  </w:style>
  <w:style w:type="character" w:styleId="Para1Char" w:customStyle="1">
    <w:name w:val="Para1 Char"/>
    <w:link w:val="Para1"/>
    <w:locked/>
    <w:rsid w:val="00FB4A4B"/>
    <w:rPr>
      <w:rFonts w:ascii="Trebuchet MS" w:hAnsi="Trebuchet MS" w:eastAsia="Calibri" w:cs="Trebuchet MS"/>
      <w:sz w:val="20"/>
      <w:szCs w:val="20"/>
      <w:lang w:val="en-US" w:eastAsia="ar-SA"/>
    </w:rPr>
  </w:style>
  <w:style w:type="character" w:styleId="apple-converted-space" w:customStyle="1">
    <w:name w:val="apple-converted-space"/>
    <w:basedOn w:val="DefaultParagraphFont"/>
    <w:rsid w:val="00FB4A4B"/>
  </w:style>
  <w:style w:type="table" w:styleId="TableGrid">
    <w:name w:val="Table Grid"/>
    <w:basedOn w:val="TableNormal"/>
    <w:uiPriority w:val="39"/>
    <w:rsid w:val="006934E1"/>
    <w:pPr>
      <w:spacing w:after="0" w:line="240" w:lineRule="auto"/>
    </w:pPr>
    <w:rPr>
      <w:rFonts w:ascii="Times New Roman" w:hAnsi="Times New Roman" w:eastAsia="SimSun" w:cs="Times New Roman"/>
      <w:sz w:val="20"/>
      <w:szCs w:val="20"/>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2C148D"/>
    <w:rPr>
      <w:rFonts w:asciiTheme="majorHAnsi" w:hAnsiTheme="majorHAnsi" w:eastAsiaTheme="majorEastAsia" w:cstheme="majorBidi"/>
      <w:i/>
      <w:iCs/>
      <w:color w:val="2E74B5" w:themeColor="accent1" w:themeShade="BF"/>
      <w:sz w:val="20"/>
      <w:szCs w:val="20"/>
      <w:lang w:val="en-US" w:eastAsia="ar-SA"/>
    </w:rPr>
  </w:style>
  <w:style w:type="paragraph" w:styleId="BodyTextIndent">
    <w:name w:val="Body Text Indent"/>
    <w:basedOn w:val="Normal"/>
    <w:link w:val="BodyTextIndentChar"/>
    <w:uiPriority w:val="99"/>
    <w:semiHidden/>
    <w:unhideWhenUsed/>
    <w:rsid w:val="00B76367"/>
    <w:pPr>
      <w:spacing w:after="120"/>
      <w:ind w:left="283"/>
    </w:pPr>
  </w:style>
  <w:style w:type="character" w:styleId="BodyTextIndentChar" w:customStyle="1">
    <w:name w:val="Body Text Indent Char"/>
    <w:basedOn w:val="DefaultParagraphFont"/>
    <w:link w:val="BodyTextIndent"/>
    <w:uiPriority w:val="99"/>
    <w:semiHidden/>
    <w:rsid w:val="00B76367"/>
    <w:rPr>
      <w:rFonts w:ascii="Times New Roman" w:hAnsi="Times New Roman" w:eastAsia="Times New Roman" w:cs="Calibri"/>
      <w:sz w:val="20"/>
      <w:szCs w:val="20"/>
      <w:lang w:val="en-US" w:eastAsia="ar-SA"/>
    </w:rPr>
  </w:style>
  <w:style w:type="paragraph" w:styleId="Title">
    <w:name w:val="Title"/>
    <w:basedOn w:val="Normal"/>
    <w:link w:val="TitleChar"/>
    <w:uiPriority w:val="1"/>
    <w:qFormat/>
    <w:rsid w:val="00957B95"/>
    <w:pPr>
      <w:widowControl w:val="0"/>
      <w:suppressAutoHyphens w:val="0"/>
      <w:autoSpaceDN w:val="0"/>
      <w:spacing w:before="100"/>
      <w:ind w:left="997" w:right="806"/>
      <w:jc w:val="center"/>
    </w:pPr>
    <w:rPr>
      <w:rFonts w:ascii="Lato" w:hAnsi="Lato" w:eastAsia="Lato" w:cs="Lato"/>
      <w:b/>
      <w:bCs/>
      <w:sz w:val="32"/>
      <w:szCs w:val="32"/>
      <w:lang w:eastAsia="en-US"/>
    </w:rPr>
  </w:style>
  <w:style w:type="character" w:styleId="TitleChar" w:customStyle="1">
    <w:name w:val="Title Char"/>
    <w:basedOn w:val="DefaultParagraphFont"/>
    <w:link w:val="Title"/>
    <w:uiPriority w:val="1"/>
    <w:rsid w:val="00957B95"/>
    <w:rPr>
      <w:rFonts w:ascii="Lato" w:hAnsi="Lato" w:eastAsia="Lato" w:cs="Lato"/>
      <w:b/>
      <w:bCs/>
      <w:sz w:val="32"/>
      <w:szCs w:val="32"/>
      <w:lang w:val="en-US"/>
    </w:rPr>
  </w:style>
  <w:style w:type="character" w:styleId="Heading3Char" w:customStyle="1">
    <w:name w:val="Heading 3 Char"/>
    <w:basedOn w:val="DefaultParagraphFont"/>
    <w:link w:val="Heading3"/>
    <w:uiPriority w:val="9"/>
    <w:semiHidden/>
    <w:rsid w:val="00957B95"/>
    <w:rPr>
      <w:rFonts w:asciiTheme="majorHAnsi" w:hAnsiTheme="majorHAnsi" w:eastAsiaTheme="majorEastAsia" w:cstheme="majorBidi"/>
      <w:color w:val="1F4D78" w:themeColor="accent1" w:themeShade="7F"/>
      <w:sz w:val="24"/>
      <w:szCs w:val="24"/>
      <w:lang w:val="en-US" w:eastAsia="ar-SA"/>
    </w:rPr>
  </w:style>
</w:styles>
</file>

<file path=word/tasks.xml><?xml version="1.0" encoding="utf-8"?>
<t:Tasks xmlns:t="http://schemas.microsoft.com/office/tasks/2019/documenttasks" xmlns:oel="http://schemas.microsoft.com/office/2019/extlst">
  <t:Task id="{F839D9BB-F963-4D2F-9882-CA7BAF0A3BFC}">
    <t:Anchor>
      <t:Comment id="1947554195"/>
    </t:Anchor>
    <t:History>
      <t:Event id="{185AE11F-4022-4080-80AD-6241D633532D}" time="2025-06-02T10:40:52.774Z">
        <t:Attribution userId="S::premkumar.t@cannyfore.com::cb5a4d64-c6a7-4e4d-adeb-70b40ef5482e" userProvider="AD" userName="Premkumar T"/>
        <t:Anchor>
          <t:Comment id="1947554195"/>
        </t:Anchor>
        <t:Create/>
      </t:Event>
      <t:Event id="{C80EC13B-8A9B-46D7-8CE2-EAFEAA64DA08}" time="2025-06-02T10:40:52.774Z">
        <t:Attribution userId="S::premkumar.t@cannyfore.com::cb5a4d64-c6a7-4e4d-adeb-70b40ef5482e" userProvider="AD" userName="Premkumar T"/>
        <t:Anchor>
          <t:Comment id="1947554195"/>
        </t:Anchor>
        <t:Assign userId="S::abirami.v@cannyfore.com::6acda08c-4d07-4ae8-bdda-404d161831b5" userProvider="AD" userName="Abirami Venkateswaran"/>
      </t:Event>
      <t:Event id="{05A92C91-8B97-4C8A-A075-BE48CD1CA921}" time="2025-06-02T10:40:52.774Z">
        <t:Attribution userId="S::premkumar.t@cannyfore.com::cb5a4d64-c6a7-4e4d-adeb-70b40ef5482e" userProvider="AD" userName="Premkumar T"/>
        <t:Anchor>
          <t:Comment id="1947554195"/>
        </t:Anchor>
        <t:SetTitle title="@Abirami Venkateswaran Licences /Certifications (if any) : This can be moved to after Technical skill summary"/>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686794">
      <w:bodyDiv w:val="1"/>
      <w:marLeft w:val="0"/>
      <w:marRight w:val="0"/>
      <w:marTop w:val="0"/>
      <w:marBottom w:val="0"/>
      <w:divBdr>
        <w:top w:val="none" w:sz="0" w:space="0" w:color="auto"/>
        <w:left w:val="none" w:sz="0" w:space="0" w:color="auto"/>
        <w:bottom w:val="none" w:sz="0" w:space="0" w:color="auto"/>
        <w:right w:val="none" w:sz="0" w:space="0" w:color="auto"/>
      </w:divBdr>
      <w:divsChild>
        <w:div w:id="11499698">
          <w:marLeft w:val="0"/>
          <w:marRight w:val="0"/>
          <w:marTop w:val="0"/>
          <w:marBottom w:val="0"/>
          <w:divBdr>
            <w:top w:val="none" w:sz="0" w:space="0" w:color="auto"/>
            <w:left w:val="none" w:sz="0" w:space="0" w:color="auto"/>
            <w:bottom w:val="none" w:sz="0" w:space="0" w:color="auto"/>
            <w:right w:val="none" w:sz="0" w:space="0" w:color="auto"/>
          </w:divBdr>
        </w:div>
        <w:div w:id="2089182710">
          <w:marLeft w:val="0"/>
          <w:marRight w:val="0"/>
          <w:marTop w:val="0"/>
          <w:marBottom w:val="0"/>
          <w:divBdr>
            <w:top w:val="none" w:sz="0" w:space="0" w:color="auto"/>
            <w:left w:val="none" w:sz="0" w:space="0" w:color="auto"/>
            <w:bottom w:val="none" w:sz="0" w:space="0" w:color="auto"/>
            <w:right w:val="none" w:sz="0" w:space="0" w:color="auto"/>
          </w:divBdr>
        </w:div>
        <w:div w:id="883256741">
          <w:marLeft w:val="0"/>
          <w:marRight w:val="0"/>
          <w:marTop w:val="0"/>
          <w:marBottom w:val="0"/>
          <w:divBdr>
            <w:top w:val="none" w:sz="0" w:space="0" w:color="auto"/>
            <w:left w:val="none" w:sz="0" w:space="0" w:color="auto"/>
            <w:bottom w:val="none" w:sz="0" w:space="0" w:color="auto"/>
            <w:right w:val="none" w:sz="0" w:space="0" w:color="auto"/>
          </w:divBdr>
        </w:div>
        <w:div w:id="1995527597">
          <w:marLeft w:val="0"/>
          <w:marRight w:val="0"/>
          <w:marTop w:val="0"/>
          <w:marBottom w:val="0"/>
          <w:divBdr>
            <w:top w:val="none" w:sz="0" w:space="0" w:color="auto"/>
            <w:left w:val="none" w:sz="0" w:space="0" w:color="auto"/>
            <w:bottom w:val="none" w:sz="0" w:space="0" w:color="auto"/>
            <w:right w:val="none" w:sz="0" w:space="0" w:color="auto"/>
          </w:divBdr>
        </w:div>
        <w:div w:id="1611932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11/relationships/people" Target="people.xml" Id="Red803ccadc704cd8" /><Relationship Type="http://schemas.microsoft.com/office/2011/relationships/commentsExtended" Target="commentsExtended.xml" Id="R595c5372676f4ad9" /><Relationship Type="http://schemas.microsoft.com/office/2016/09/relationships/commentsIds" Target="commentsIds.xml" Id="Rb6d82243e0ec4737" /><Relationship Type="http://schemas.microsoft.com/office/2019/05/relationships/documenttasks" Target="tasks.xml" Id="R118350fd968d4e7c"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2023-01-12T04:04:00.0000000Z</dcterms:created>
  <dcterms:modified xsi:type="dcterms:W3CDTF">2026-03-20T07:30:18.2001112Z</dcterms:modified>
  <lastModifiedBy>Abirami Venkateswaran</lastModifiedBy>
</coreProperties>
</file>